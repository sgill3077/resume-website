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ackground w:color="ffffff">
    <v:background id="_x0000_s1025" filled="t" fillcolor="white"/>
  </w:background>
  <w:body>
    <w:p>
      <w:pPr>
        <w:pStyle w:val="divonlyName"/>
        <w:pBdr>
          <w:top w:val="single" w:sz="8" w:space="0" w:color="34383C"/>
          <w:left w:val="none" w:sz="0" w:space="0" w:color="auto"/>
          <w:bottom w:val="none" w:sz="0" w:space="1" w:color="auto"/>
          <w:right w:val="none" w:sz="0" w:space="0" w:color="auto"/>
        </w:pBdr>
        <w:spacing w:before="40" w:after="120" w:line="600" w:lineRule="atLeast"/>
        <w:ind w:left="0" w:right="0"/>
        <w:jc w:val="center"/>
        <w:rPr>
          <w:rFonts w:ascii="Times New Roman" w:eastAsia="Times New Roman" w:hAnsi="Times New Roman" w:cs="Times New Roman"/>
          <w:b/>
          <w:bCs/>
          <w:smallCaps/>
          <w:color w:val="34383C"/>
          <w:sz w:val="48"/>
          <w:szCs w:val="48"/>
          <w:bdr w:val="none" w:sz="0" w:space="0" w:color="auto"/>
          <w:vertAlign w:val="baseline"/>
        </w:rPr>
      </w:pPr>
      <w:r>
        <w:rPr>
          <w:rStyle w:val="span"/>
          <w:rFonts w:ascii="Times New Roman" w:eastAsia="Times New Roman" w:hAnsi="Times New Roman" w:cs="Times New Roman"/>
          <w:b/>
          <w:bCs/>
          <w:smallCaps/>
          <w:color w:val="34383C"/>
          <w:sz w:val="48"/>
          <w:szCs w:val="48"/>
        </w:rPr>
        <w:t>SHIMRON</w:t>
      </w:r>
      <w:r>
        <w:rPr>
          <w:rFonts w:ascii="Times New Roman" w:eastAsia="Times New Roman" w:hAnsi="Times New Roman" w:cs="Times New Roman"/>
          <w:b/>
          <w:bCs/>
          <w:smallCaps/>
          <w:color w:val="34383C"/>
          <w:sz w:val="48"/>
          <w:szCs w:val="48"/>
          <w:bdr w:val="none" w:sz="0" w:space="0" w:color="auto"/>
          <w:vertAlign w:val="baseline"/>
        </w:rPr>
        <w:t xml:space="preserve"> </w:t>
      </w:r>
      <w:r>
        <w:rPr>
          <w:rStyle w:val="span"/>
          <w:rFonts w:ascii="Times New Roman" w:eastAsia="Times New Roman" w:hAnsi="Times New Roman" w:cs="Times New Roman"/>
          <w:b/>
          <w:bCs/>
          <w:smallCaps/>
          <w:color w:val="34383C"/>
          <w:sz w:val="48"/>
          <w:szCs w:val="48"/>
        </w:rPr>
        <w:t>GILL</w:t>
      </w:r>
    </w:p>
    <w:p>
      <w:pPr>
        <w:pStyle w:val="divdocumentdivlowerborderupper"/>
        <w:pBdr>
          <w:top w:val="none" w:sz="0" w:space="0" w:color="auto"/>
          <w:left w:val="none" w:sz="0" w:space="0" w:color="auto"/>
          <w:bottom w:val="single" w:sz="8" w:space="0" w:color="34383C"/>
          <w:right w:val="none" w:sz="0" w:space="0" w:color="auto"/>
        </w:pBdr>
        <w:spacing w:before="0" w:after="1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documentdivlowerborder"/>
        <w:pBdr>
          <w:top w:val="none" w:sz="0" w:space="0" w:color="auto"/>
          <w:left w:val="none" w:sz="0" w:space="0" w:color="auto"/>
          <w:bottom w:val="single" w:sz="24" w:space="0" w:color="34383C"/>
          <w:right w:val="none" w:sz="0" w:space="0" w:color="auto"/>
        </w:pBdr>
        <w:spacing w:before="0" w:after="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Bdr>
          <w:top w:val="none" w:sz="0" w:space="0" w:color="auto"/>
          <w:left w:val="none" w:sz="0" w:space="0" w:color="auto"/>
          <w:bottom w:val="none" w:sz="0" w:space="0" w:color="auto"/>
          <w:right w:val="none" w:sz="0" w:space="0" w:color="auto"/>
        </w:pBdr>
        <w:spacing w:before="100" w:line="280" w:lineRule="atLeast"/>
        <w:ind w:left="0" w:right="0"/>
        <w:jc w:val="center"/>
        <w:textAlignment w:val="auto"/>
        <w:rPr>
          <w:rStyle w:val="divdocumentdivaddressli"/>
          <w:rFonts w:ascii="Times New Roman" w:eastAsia="Times New Roman" w:hAnsi="Times New Roman" w:cs="Times New Roman"/>
          <w:sz w:val="22"/>
          <w:szCs w:val="22"/>
        </w:rPr>
      </w:pPr>
      <w:r>
        <w:rPr>
          <w:rStyle w:val="documentzipsuffix"/>
          <w:rFonts w:ascii="Times New Roman" w:eastAsia="Times New Roman" w:hAnsi="Times New Roman" w:cs="Times New Roman"/>
          <w:sz w:val="22"/>
          <w:szCs w:val="22"/>
        </w:rPr>
        <w:t> </w:t>
      </w:r>
      <w:r>
        <w:rPr>
          <w:rStyle w:val="span"/>
          <w:rFonts w:ascii="Times New Roman" w:eastAsia="Times New Roman" w:hAnsi="Times New Roman" w:cs="Times New Roman"/>
          <w:vanish/>
          <w:sz w:val="22"/>
          <w:szCs w:val="22"/>
        </w:rPr>
        <w:t> </w:t>
      </w:r>
      <w:r>
        <w:rPr>
          <w:rStyle w:val="span"/>
          <w:rFonts w:ascii="Times New Roman" w:eastAsia="Times New Roman" w:hAnsi="Times New Roman" w:cs="Times New Roman"/>
          <w:sz w:val="22"/>
          <w:szCs w:val="22"/>
        </w:rPr>
        <w:t>Round</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Rock,</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TX</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78665</w:t>
      </w:r>
      <w:r>
        <w:rPr>
          <w:rStyle w:val="divdocumentdivaddressli"/>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bdr w:val="none" w:sz="0" w:space="0" w:color="auto"/>
          <w:vertAlign w:val="baseline"/>
        </w:rPr>
        <w:t> </w:t>
      </w:r>
      <w:r>
        <w:rPr>
          <w:rStyle w:val="documentbullet"/>
          <w:rFonts w:ascii="Times New Roman" w:eastAsia="Times New Roman" w:hAnsi="Times New Roman" w:cs="Times New Roman"/>
          <w:sz w:val="22"/>
          <w:szCs w:val="22"/>
          <w:vertAlign w:val="baseline"/>
        </w:rPr>
        <w:t>♦</w:t>
      </w:r>
      <w:r>
        <w:rPr>
          <w:rStyle w:val="documentbullet"/>
          <w:rFonts w:ascii="Times New Roman" w:eastAsia="Times New Roman" w:hAnsi="Times New Roman" w:cs="Times New Roman"/>
          <w:sz w:val="22"/>
          <w:szCs w:val="22"/>
          <w:vertAlign w:val="baseline"/>
        </w:rPr>
        <w:t> </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(512)</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576</w:t>
      </w:r>
      <w:r>
        <w:rPr>
          <w:rStyle w:val="span"/>
          <w:rFonts w:ascii="Times New Roman" w:eastAsia="Times New Roman" w:hAnsi="Times New Roman" w:cs="Times New Roman"/>
          <w:sz w:val="22"/>
          <w:szCs w:val="22"/>
        </w:rPr>
        <w:noBreakHyphen/>
      </w:r>
      <w:r>
        <w:rPr>
          <w:rStyle w:val="span"/>
          <w:rFonts w:ascii="Times New Roman" w:eastAsia="Times New Roman" w:hAnsi="Times New Roman" w:cs="Times New Roman"/>
          <w:sz w:val="22"/>
          <w:szCs w:val="22"/>
        </w:rPr>
        <w:t>3252</w:t>
      </w:r>
      <w:r>
        <w:rPr>
          <w:rStyle w:val="divdocumentdivaddressli"/>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bdr w:val="none" w:sz="0" w:space="0" w:color="auto"/>
          <w:vertAlign w:val="baseline"/>
        </w:rPr>
        <w:t> </w:t>
      </w:r>
      <w:r>
        <w:rPr>
          <w:rStyle w:val="documentbullet"/>
          <w:rFonts w:ascii="Times New Roman" w:eastAsia="Times New Roman" w:hAnsi="Times New Roman" w:cs="Times New Roman"/>
          <w:sz w:val="22"/>
          <w:szCs w:val="22"/>
          <w:vertAlign w:val="baseline"/>
        </w:rPr>
        <w:t>♦</w:t>
      </w:r>
      <w:r>
        <w:rPr>
          <w:rStyle w:val="documentbullet"/>
          <w:rFonts w:ascii="Times New Roman" w:eastAsia="Times New Roman" w:hAnsi="Times New Roman" w:cs="Times New Roman"/>
          <w:sz w:val="22"/>
          <w:szCs w:val="22"/>
          <w:vertAlign w:val="baseline"/>
        </w:rPr>
        <w:t> </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shimron.gill@icloud.com</w:t>
      </w:r>
      <w:r>
        <w:rPr>
          <w:rStyle w:val="divdocumentdivaddressli"/>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bdr w:val="none" w:sz="0" w:space="0" w:color="auto"/>
          <w:vertAlign w:val="baseline"/>
        </w:rPr>
        <w:t> </w:t>
      </w:r>
      <w:r>
        <w:rPr>
          <w:rStyle w:val="documentbullet"/>
          <w:rFonts w:ascii="Times New Roman" w:eastAsia="Times New Roman" w:hAnsi="Times New Roman" w:cs="Times New Roman"/>
          <w:sz w:val="22"/>
          <w:szCs w:val="22"/>
          <w:vertAlign w:val="baseline"/>
        </w:rPr>
        <w:t>♦</w:t>
      </w:r>
      <w:r>
        <w:rPr>
          <w:rStyle w:val="documentbullet"/>
          <w:rFonts w:ascii="Times New Roman" w:eastAsia="Times New Roman" w:hAnsi="Times New Roman" w:cs="Times New Roman"/>
          <w:sz w:val="22"/>
          <w:szCs w:val="22"/>
          <w:vertAlign w:val="baseline"/>
        </w:rPr>
        <w:t> </w:t>
      </w:r>
      <w:r>
        <w:rPr>
          <w:rStyle w:val="divdocumentdivaddressli"/>
          <w:rFonts w:ascii="Times New Roman" w:eastAsia="Times New Roman" w:hAnsi="Times New Roman" w:cs="Times New Roman"/>
          <w:sz w:val="22"/>
          <w:szCs w:val="22"/>
        </w:rPr>
        <w:t> </w:t>
      </w:r>
      <w:r>
        <w:rPr>
          <w:rStyle w:val="documenttxt-bold"/>
          <w:rFonts w:ascii="Times New Roman" w:eastAsia="Times New Roman" w:hAnsi="Times New Roman" w:cs="Times New Roman"/>
          <w:b/>
          <w:bCs/>
          <w:sz w:val="22"/>
          <w:szCs w:val="22"/>
        </w:rPr>
        <w:t>WWW</w:t>
      </w:r>
      <w:r>
        <w:rPr>
          <w:rStyle w:val="documenttxt-bold"/>
          <w:rFonts w:ascii="Times New Roman" w:eastAsia="Times New Roman" w:hAnsi="Times New Roman" w:cs="Times New Roman"/>
          <w:b/>
          <w:bCs/>
          <w:sz w:val="22"/>
          <w:szCs w:val="22"/>
        </w:rPr>
        <w:t>:</w:t>
      </w:r>
      <w:r>
        <w:rPr>
          <w:rStyle w:val="documenttxt-bold"/>
          <w:rFonts w:ascii="Times New Roman" w:eastAsia="Times New Roman" w:hAnsi="Times New Roman" w:cs="Times New Roman"/>
          <w:b/>
          <w:bCs/>
          <w:sz w:val="22"/>
          <w:szCs w:val="22"/>
        </w:rPr>
        <w:t> </w:t>
      </w:r>
      <w:r>
        <w:rPr>
          <w:rStyle w:val="span"/>
          <w:rFonts w:ascii="Times New Roman" w:eastAsia="Times New Roman" w:hAnsi="Times New Roman" w:cs="Times New Roman"/>
          <w:sz w:val="22"/>
          <w:szCs w:val="22"/>
        </w:rPr>
        <w:t>https://linkedin.com/in/shimrongill</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https://github.com/sgill3077</w:t>
      </w:r>
      <w:r>
        <w:rPr>
          <w:rStyle w:val="span"/>
          <w:rFonts w:ascii="Times New Roman" w:eastAsia="Times New Roman" w:hAnsi="Times New Roman" w:cs="Times New Roman"/>
          <w:sz w:val="22"/>
          <w:szCs w:val="22"/>
        </w:rPr>
        <w:t xml:space="preserve"> </w:t>
      </w:r>
      <w:r>
        <w:rPr>
          <w:rStyle w:val="divdocumentdivaddressli"/>
          <w:rFonts w:ascii="Times New Roman" w:eastAsia="Times New Roman" w:hAnsi="Times New Roman" w:cs="Times New Roman"/>
          <w:sz w:val="22"/>
          <w:szCs w:val="22"/>
        </w:rPr>
        <w:t xml:space="preserve"> </w:t>
      </w:r>
    </w:p>
    <w:p>
      <w:pPr>
        <w:pStyle w:val="div"/>
        <w:pBdr>
          <w:top w:val="none" w:sz="0" w:space="0" w:color="auto"/>
          <w:left w:val="none" w:sz="0" w:space="0" w:color="auto"/>
          <w:bottom w:val="none" w:sz="0" w:space="0" w:color="auto"/>
          <w:right w:val="none" w:sz="0" w:space="0" w:color="auto"/>
        </w:pBdr>
        <w:spacing w:before="0" w:after="0" w:line="200" w:lineRule="exact"/>
        <w:ind w:left="0" w:right="0"/>
        <w:jc w:val="center"/>
        <w:rPr>
          <w:rFonts w:ascii="Times New Roman" w:eastAsia="Times New Roman" w:hAnsi="Times New Roman" w:cs="Times New Roman"/>
          <w:sz w:val="14"/>
          <w:szCs w:val="14"/>
          <w:bdr w:val="none" w:sz="0" w:space="0" w:color="auto"/>
          <w:vertAlign w:val="baseline"/>
        </w:rPr>
      </w:pPr>
    </w:p>
    <w:p>
      <w:pPr>
        <w:pStyle w:val="divdocumentdivheading"/>
        <w:pBdr>
          <w:top w:val="none" w:sz="0" w:space="0" w:color="auto"/>
          <w:left w:val="none" w:sz="0" w:space="0" w:color="auto"/>
          <w:bottom w:val="none" w:sz="0" w:space="0" w:color="auto"/>
          <w:right w:val="none" w:sz="0" w:space="0" w:color="auto"/>
        </w:pBdr>
        <w:tabs>
          <w:tab w:val="left" w:pos="4525"/>
          <w:tab w:val="left" w:pos="10560"/>
        </w:tabs>
        <w:spacing w:before="40" w:line="300" w:lineRule="atLeast"/>
        <w:ind w:left="0" w:right="0"/>
        <w:jc w:val="center"/>
        <w:rPr>
          <w:rFonts w:ascii="Times New Roman" w:eastAsia="Times New Roman" w:hAnsi="Times New Roman" w:cs="Times New Roman"/>
          <w:b/>
          <w:bCs/>
          <w:smallCaps/>
          <w:color w:val="3399CC"/>
          <w:bdr w:val="none" w:sz="0" w:space="0" w:color="auto"/>
          <w:vertAlign w:val="baseline"/>
        </w:rPr>
      </w:pPr>
      <w:r>
        <w:rPr>
          <w:rFonts w:ascii="Times New Roman" w:eastAsia="Times New Roman" w:hAnsi="Times New Roman" w:cs="Times New Roman"/>
          <w:b/>
          <w:bCs/>
          <w:smallCaps/>
          <w:color w:val="3399CC"/>
          <w:bdr w:val="none" w:sz="0" w:space="0" w:color="auto"/>
          <w:vertAlign w:val="baseline"/>
        </w:rPr>
        <w:t xml:space="preserve"> </w:t>
      </w:r>
      <w:r>
        <w:rPr>
          <w:rFonts w:ascii="Times New Roman" w:eastAsia="Times New Roman" w:hAnsi="Times New Roman" w:cs="Times New Roman"/>
          <w:strike/>
          <w:color w:val="34383C"/>
          <w:sz w:val="28"/>
        </w:rPr>
        <w:tab/>
      </w:r>
      <w:r>
        <w:rPr>
          <w:rStyle w:val="divdocumentdivsectiontitle"/>
          <w:rFonts w:ascii="Times New Roman" w:eastAsia="Times New Roman" w:hAnsi="Times New Roman" w:cs="Times New Roman"/>
          <w:b/>
          <w:bCs/>
          <w:smallCaps/>
          <w:shd w:val="clear" w:color="auto" w:fill="FFFFFF"/>
        </w:rPr>
        <w:t xml:space="preserve">   Portfolios   </w:t>
      </w:r>
      <w:r>
        <w:rPr>
          <w:rFonts w:ascii="Times New Roman" w:eastAsia="Times New Roman" w:hAnsi="Times New Roman" w:cs="Times New Roman"/>
          <w:strike/>
          <w:color w:val="34383C"/>
          <w:sz w:val="28"/>
        </w:rPr>
        <w:tab/>
      </w:r>
    </w:p>
    <w:p>
      <w:pPr>
        <w:pStyle w:val="ulli"/>
        <w:numPr>
          <w:ilvl w:val="0"/>
          <w:numId w:val="1"/>
        </w:numPr>
        <w:pBdr>
          <w:top w:val="none" w:sz="0" w:space="0" w:color="auto"/>
          <w:left w:val="none" w:sz="0" w:space="0" w:color="auto"/>
          <w:bottom w:val="none" w:sz="0" w:space="0" w:color="auto"/>
          <w:right w:val="none" w:sz="0" w:space="0" w:color="auto"/>
        </w:pBdr>
        <w:spacing w:before="0" w:after="0" w:line="300" w:lineRule="atLeast"/>
        <w:ind w:left="460" w:right="0" w:hanging="21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https://www.shimron.gillsutd.com</w:t>
      </w:r>
    </w:p>
    <w:p>
      <w:pPr>
        <w:pStyle w:val="divdocumentdivheading"/>
        <w:pBdr>
          <w:top w:val="none" w:sz="0" w:space="0" w:color="auto"/>
          <w:left w:val="none" w:sz="0" w:space="0" w:color="auto"/>
          <w:bottom w:val="none" w:sz="0" w:space="0" w:color="auto"/>
          <w:right w:val="none" w:sz="0" w:space="0" w:color="auto"/>
        </w:pBdr>
        <w:tabs>
          <w:tab w:val="left" w:pos="4484"/>
          <w:tab w:val="left" w:pos="10560"/>
        </w:tabs>
        <w:spacing w:before="40" w:line="300" w:lineRule="atLeast"/>
        <w:ind w:left="0" w:right="0"/>
        <w:jc w:val="center"/>
        <w:rPr>
          <w:rFonts w:ascii="Times New Roman" w:eastAsia="Times New Roman" w:hAnsi="Times New Roman" w:cs="Times New Roman"/>
          <w:b/>
          <w:bCs/>
          <w:smallCaps/>
          <w:color w:val="3399CC"/>
          <w:bdr w:val="none" w:sz="0" w:space="0" w:color="auto"/>
          <w:vertAlign w:val="baseline"/>
        </w:rPr>
      </w:pPr>
      <w:r>
        <w:rPr>
          <w:rFonts w:ascii="Times New Roman" w:eastAsia="Times New Roman" w:hAnsi="Times New Roman" w:cs="Times New Roman"/>
          <w:b/>
          <w:bCs/>
          <w:smallCaps/>
          <w:color w:val="3399CC"/>
          <w:bdr w:val="none" w:sz="0" w:space="0" w:color="auto"/>
          <w:vertAlign w:val="baseline"/>
        </w:rPr>
        <w:t xml:space="preserve"> </w:t>
      </w:r>
      <w:r>
        <w:rPr>
          <w:rFonts w:ascii="Times New Roman" w:eastAsia="Times New Roman" w:hAnsi="Times New Roman" w:cs="Times New Roman"/>
          <w:strike/>
          <w:color w:val="34383C"/>
          <w:sz w:val="28"/>
        </w:rPr>
        <w:tab/>
      </w:r>
      <w:r>
        <w:rPr>
          <w:rStyle w:val="divdocumentdivsectiontitle"/>
          <w:rFonts w:ascii="Times New Roman" w:eastAsia="Times New Roman" w:hAnsi="Times New Roman" w:cs="Times New Roman"/>
          <w:b/>
          <w:bCs/>
          <w:smallCaps/>
          <w:shd w:val="clear" w:color="auto" w:fill="FFFFFF"/>
        </w:rPr>
        <w:t xml:space="preserve">   PROFILE   </w:t>
      </w:r>
      <w:r>
        <w:rPr>
          <w:rFonts w:ascii="Times New Roman" w:eastAsia="Times New Roman" w:hAnsi="Times New Roman" w:cs="Times New Roman"/>
          <w:strike/>
          <w:color w:val="34383C"/>
          <w:sz w:val="28"/>
        </w:rPr>
        <w:tab/>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IT Systems &amp; Operations Engineer with 5+ years of experience supporting enterprise infrastructure, including systems administration, server hardware, virtualization, and data center operations. Experienced in designing, deploying, and maintaining highly available IT environments across Linux and Windows systems. Skilled in performance optimization, infrastructure monitoring, troubleshooting complex production issues, and ensuring system reliability, scalability, and operational efficiency in mission-critical environments.</w:t>
      </w:r>
    </w:p>
    <w:p>
      <w:pPr>
        <w:pStyle w:val="divdocumentdivheading"/>
        <w:pBdr>
          <w:top w:val="none" w:sz="0" w:space="0" w:color="auto"/>
          <w:left w:val="none" w:sz="0" w:space="0" w:color="auto"/>
          <w:bottom w:val="none" w:sz="0" w:space="0" w:color="auto"/>
          <w:right w:val="none" w:sz="0" w:space="0" w:color="auto"/>
        </w:pBdr>
        <w:tabs>
          <w:tab w:val="left" w:pos="3695"/>
          <w:tab w:val="left" w:pos="10560"/>
        </w:tabs>
        <w:spacing w:before="40" w:line="300" w:lineRule="atLeast"/>
        <w:ind w:left="0" w:right="0"/>
        <w:jc w:val="center"/>
        <w:rPr>
          <w:rFonts w:ascii="Times New Roman" w:eastAsia="Times New Roman" w:hAnsi="Times New Roman" w:cs="Times New Roman"/>
          <w:b/>
          <w:bCs/>
          <w:smallCaps/>
          <w:color w:val="3399CC"/>
          <w:bdr w:val="none" w:sz="0" w:space="0" w:color="auto"/>
          <w:vertAlign w:val="baseline"/>
        </w:rPr>
      </w:pPr>
      <w:r>
        <w:rPr>
          <w:rFonts w:ascii="Times New Roman" w:eastAsia="Times New Roman" w:hAnsi="Times New Roman" w:cs="Times New Roman"/>
          <w:b/>
          <w:bCs/>
          <w:smallCaps/>
          <w:color w:val="3399CC"/>
          <w:bdr w:val="none" w:sz="0" w:space="0" w:color="auto"/>
          <w:vertAlign w:val="baseline"/>
        </w:rPr>
        <w:t xml:space="preserve"> </w:t>
      </w:r>
      <w:r>
        <w:rPr>
          <w:rFonts w:ascii="Times New Roman" w:eastAsia="Times New Roman" w:hAnsi="Times New Roman" w:cs="Times New Roman"/>
          <w:strike/>
          <w:color w:val="34383C"/>
          <w:sz w:val="28"/>
        </w:rPr>
        <w:tab/>
      </w:r>
      <w:r>
        <w:rPr>
          <w:rStyle w:val="divdocumentdivsectiontitle"/>
          <w:rFonts w:ascii="Times New Roman" w:eastAsia="Times New Roman" w:hAnsi="Times New Roman" w:cs="Times New Roman"/>
          <w:b/>
          <w:bCs/>
          <w:smallCaps/>
          <w:shd w:val="clear" w:color="auto" w:fill="FFFFFF"/>
        </w:rPr>
        <w:t xml:space="preserve">   TECHNICAL SKILLS   </w:t>
      </w:r>
      <w:r>
        <w:rPr>
          <w:rFonts w:ascii="Times New Roman" w:eastAsia="Times New Roman" w:hAnsi="Times New Roman" w:cs="Times New Roman"/>
          <w:strike/>
          <w:color w:val="34383C"/>
          <w:sz w:val="28"/>
        </w:rPr>
        <w:tab/>
      </w:r>
    </w:p>
    <w:tbl>
      <w:tblPr>
        <w:tblStyle w:val="documentinfoparatable"/>
        <w:tblW w:w="0" w:type="auto"/>
        <w:tblCellSpacing w:w="0" w:type="dxa"/>
        <w:tblInd w:w="0" w:type="dxa"/>
        <w:tblLayout w:type="fixed"/>
        <w:tblCellMar>
          <w:top w:w="0" w:type="dxa"/>
          <w:left w:w="0" w:type="dxa"/>
          <w:bottom w:w="0" w:type="dxa"/>
          <w:right w:w="0" w:type="dxa"/>
        </w:tblCellMar>
        <w:tblLook w:val="05E0"/>
      </w:tblPr>
      <w:tblGrid>
        <w:gridCol w:w="5130"/>
        <w:gridCol w:w="300"/>
        <w:gridCol w:w="513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line="300" w:lineRule="atLeast"/>
              <w:ind w:left="0" w:right="0"/>
              <w:rPr>
                <w:rStyle w:val="documentskliSecparagraph"/>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Cloud &amp; Virtualization:</w:t>
            </w:r>
            <w:r>
              <w:rPr>
                <w:rStyle w:val="documentskliSecfieldp"/>
                <w:rFonts w:ascii="Times New Roman" w:eastAsia="Times New Roman" w:hAnsi="Times New Roman" w:cs="Times New Roman"/>
              </w:rPr>
              <w:t xml:space="preserve"> VMware ESXi and AWS for virtual environment management</w:t>
            </w:r>
            <w:r>
              <w:rPr>
                <w:rStyle w:val="documentskliSecparagraph"/>
                <w:rFonts w:ascii="Times New Roman" w:eastAsia="Times New Roman" w:hAnsi="Times New Roman" w:cs="Times New Roman"/>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r>
              <w:rPr>
                <w:rStyle w:val="documentskliSecparagraph"/>
                <w:rFonts w:ascii="Times New Roman" w:eastAsia="Times New Roman" w:hAnsi="Times New Roman" w:cs="Times New Roman"/>
                <w:bdr w:val="none" w:sz="0" w:space="0" w:color="auto"/>
                <w:vertAlign w:val="baseline"/>
              </w:rPr>
              <w:t> </w:t>
            </w:r>
          </w:p>
        </w:tc>
        <w:tc>
          <w:tcPr>
            <w:tcW w:w="300" w:type="dxa"/>
            <w:noWrap w:val="0"/>
            <w:tcMar>
              <w:top w:w="0" w:type="dxa"/>
              <w:left w:w="0" w:type="dxa"/>
              <w:bottom w:w="0" w:type="dxa"/>
              <w:right w:w="0" w:type="dxa"/>
            </w:tcMar>
            <w:vAlign w:val="top"/>
            <w:hideMark/>
          </w:tcPr>
          <w:p/>
        </w:tc>
        <w:tc>
          <w:tcPr>
            <w:tcW w:w="5130" w:type="dxa"/>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line="300" w:lineRule="atLeast"/>
              <w:ind w:left="0" w:right="0"/>
              <w:rPr>
                <w:rStyle w:val="documentskliSecparagraph"/>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Operating Systems:</w:t>
            </w:r>
            <w:r>
              <w:rPr>
                <w:rStyle w:val="documentskliSecfieldp"/>
                <w:rFonts w:ascii="Times New Roman" w:eastAsia="Times New Roman" w:hAnsi="Times New Roman" w:cs="Times New Roman"/>
              </w:rPr>
              <w:t xml:space="preserve"> Windows Server, Linux (Ubuntu, CentOS, RHEL), macOS</w:t>
            </w:r>
            <w:r>
              <w:rPr>
                <w:rStyle w:val="documentskliSecparagraph"/>
                <w:rFonts w:ascii="Times New Roman" w:eastAsia="Times New Roman" w:hAnsi="Times New Roman" w:cs="Times New Roman"/>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r>
              <w:rPr>
                <w:rStyle w:val="documentskliSecparagraph"/>
                <w:rFonts w:ascii="Times New Roman" w:eastAsia="Times New Roman" w:hAnsi="Times New Roman" w:cs="Times New Roman"/>
                <w:bdr w:val="none" w:sz="0" w:space="0" w:color="auto"/>
                <w:vertAlign w:val="baseline"/>
              </w:rPr>
              <w:t> </w:t>
            </w: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line="300" w:lineRule="atLeast"/>
              <w:ind w:left="0" w:right="0"/>
              <w:rPr>
                <w:rStyle w:val="documentskliSecparagraph"/>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 xml:space="preserve">Scripting &amp; Automation: </w:t>
            </w:r>
            <w:r>
              <w:rPr>
                <w:rStyle w:val="documentskliSecfieldp"/>
                <w:rFonts w:ascii="Times New Roman" w:eastAsia="Times New Roman" w:hAnsi="Times New Roman" w:cs="Times New Roman"/>
              </w:rPr>
              <w:t>Python, PowerShell, Bash, and HTML to automate tasks, streamline workflows, and improve system efficiency</w:t>
            </w:r>
            <w:r>
              <w:rPr>
                <w:rStyle w:val="documentskliSecparagraph"/>
                <w:rFonts w:ascii="Times New Roman" w:eastAsia="Times New Roman" w:hAnsi="Times New Roman" w:cs="Times New Roman"/>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r>
              <w:rPr>
                <w:rStyle w:val="documentskliSecparagraph"/>
                <w:rFonts w:ascii="Times New Roman" w:eastAsia="Times New Roman" w:hAnsi="Times New Roman" w:cs="Times New Roman"/>
                <w:bdr w:val="none" w:sz="0" w:space="0" w:color="auto"/>
                <w:vertAlign w:val="baseline"/>
              </w:rPr>
              <w:t> </w:t>
            </w: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line="300" w:lineRule="atLeast"/>
              <w:ind w:left="0" w:right="0"/>
              <w:rPr>
                <w:rStyle w:val="documentskliSecparagraph"/>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Networking &amp; Cabling:</w:t>
            </w:r>
            <w:r>
              <w:rPr>
                <w:rStyle w:val="documentskliSecfieldp"/>
                <w:rFonts w:ascii="Times New Roman" w:eastAsia="Times New Roman" w:hAnsi="Times New Roman" w:cs="Times New Roman"/>
              </w:rPr>
              <w:t xml:space="preserve"> Structured/low-voltage cabling, router &amp; switch configuration, network troubleshooting, VPN &amp; remote access</w:t>
            </w:r>
            <w:r>
              <w:rPr>
                <w:rStyle w:val="documentskliSecparagraph"/>
                <w:rFonts w:ascii="Times New Roman" w:eastAsia="Times New Roman" w:hAnsi="Times New Roman" w:cs="Times New Roman"/>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r>
              <w:rPr>
                <w:rStyle w:val="documentskliSecparagraph"/>
                <w:rFonts w:ascii="Times New Roman" w:eastAsia="Times New Roman" w:hAnsi="Times New Roman" w:cs="Times New Roman"/>
                <w:bdr w:val="none" w:sz="0" w:space="0" w:color="auto"/>
                <w:vertAlign w:val="baseline"/>
              </w:rPr>
              <w:t> </w:t>
            </w: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line="300" w:lineRule="atLeast"/>
              <w:ind w:left="0" w:right="0"/>
              <w:rPr>
                <w:rStyle w:val="documentskliSecparagraph"/>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Documentation &amp; Standardization:</w:t>
            </w:r>
            <w:r>
              <w:rPr>
                <w:rStyle w:val="documentskliSecfieldp"/>
                <w:rFonts w:ascii="Times New Roman" w:eastAsia="Times New Roman" w:hAnsi="Times New Roman" w:cs="Times New Roman"/>
              </w:rPr>
              <w:t xml:space="preserve"> Creating infrastructure documentation, optimizing processes, and ensuring IT policies and compliance</w:t>
            </w:r>
            <w:r>
              <w:rPr>
                <w:rStyle w:val="documentskliSecparagraph"/>
                <w:rFonts w:ascii="Times New Roman" w:eastAsia="Times New Roman" w:hAnsi="Times New Roman" w:cs="Times New Roman"/>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r>
              <w:rPr>
                <w:rStyle w:val="documentskliSecparagraph"/>
                <w:rFonts w:ascii="Times New Roman" w:eastAsia="Times New Roman" w:hAnsi="Times New Roman" w:cs="Times New Roman"/>
                <w:bdr w:val="none" w:sz="0" w:space="0" w:color="auto"/>
                <w:vertAlign w:val="baseline"/>
              </w:rPr>
              <w:t> </w:t>
            </w: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line="300" w:lineRule="atLeast"/>
              <w:ind w:left="0" w:right="0"/>
              <w:rPr>
                <w:rStyle w:val="documentskliSecparagraph"/>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 xml:space="preserve">Data Center &amp; Infrastructure Management: </w:t>
            </w:r>
            <w:r>
              <w:rPr>
                <w:rStyle w:val="documentskliSecfieldp"/>
                <w:rFonts w:ascii="Times New Roman" w:eastAsia="Times New Roman" w:hAnsi="Times New Roman" w:cs="Times New Roman"/>
              </w:rPr>
              <w:t>Server/network hardware, monitoring, performance optimization, and configuration management</w:t>
            </w:r>
            <w:r>
              <w:rPr>
                <w:rStyle w:val="documentskliSecparagraph"/>
                <w:rFonts w:ascii="Times New Roman" w:eastAsia="Times New Roman" w:hAnsi="Times New Roman" w:cs="Times New Roman"/>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r>
              <w:rPr>
                <w:rStyle w:val="documentskliSecparagraph"/>
                <w:rFonts w:ascii="Times New Roman" w:eastAsia="Times New Roman" w:hAnsi="Times New Roman" w:cs="Times New Roman"/>
                <w:bdr w:val="none" w:sz="0" w:space="0" w:color="auto"/>
                <w:vertAlign w:val="baseline"/>
              </w:rPr>
              <w:t> </w:t>
            </w:r>
          </w:p>
        </w:tc>
      </w:tr>
    </w:tbl>
    <w:p>
      <w:pPr>
        <w:pStyle w:val="divdocumentdivheading"/>
        <w:pBdr>
          <w:top w:val="none" w:sz="0" w:space="0" w:color="auto"/>
          <w:left w:val="none" w:sz="0" w:space="0" w:color="auto"/>
          <w:bottom w:val="none" w:sz="0" w:space="0" w:color="auto"/>
          <w:right w:val="none" w:sz="0" w:space="0" w:color="auto"/>
        </w:pBdr>
        <w:tabs>
          <w:tab w:val="left" w:pos="3359"/>
          <w:tab w:val="left" w:pos="10560"/>
        </w:tabs>
        <w:spacing w:before="40" w:line="300" w:lineRule="atLeast"/>
        <w:ind w:left="0" w:right="0"/>
        <w:jc w:val="center"/>
        <w:rPr>
          <w:rFonts w:ascii="Times New Roman" w:eastAsia="Times New Roman" w:hAnsi="Times New Roman" w:cs="Times New Roman"/>
          <w:b/>
          <w:bCs/>
          <w:smallCaps/>
          <w:color w:val="3399CC"/>
          <w:bdr w:val="none" w:sz="0" w:space="0" w:color="auto"/>
          <w:vertAlign w:val="baseline"/>
        </w:rPr>
      </w:pPr>
      <w:r>
        <w:rPr>
          <w:rFonts w:ascii="Times New Roman" w:eastAsia="Times New Roman" w:hAnsi="Times New Roman" w:cs="Times New Roman"/>
          <w:b/>
          <w:bCs/>
          <w:smallCaps/>
          <w:color w:val="3399CC"/>
          <w:bdr w:val="none" w:sz="0" w:space="0" w:color="auto"/>
          <w:vertAlign w:val="baseline"/>
        </w:rPr>
        <w:t xml:space="preserve"> </w:t>
      </w:r>
      <w:r>
        <w:rPr>
          <w:rFonts w:ascii="Times New Roman" w:eastAsia="Times New Roman" w:hAnsi="Times New Roman" w:cs="Times New Roman"/>
          <w:strike/>
          <w:color w:val="34383C"/>
          <w:sz w:val="28"/>
        </w:rPr>
        <w:tab/>
      </w:r>
      <w:r>
        <w:rPr>
          <w:rStyle w:val="divdocumentdivsectiontitle"/>
          <w:rFonts w:ascii="Times New Roman" w:eastAsia="Times New Roman" w:hAnsi="Times New Roman" w:cs="Times New Roman"/>
          <w:b/>
          <w:bCs/>
          <w:smallCaps/>
          <w:shd w:val="clear" w:color="auto" w:fill="FFFFFF"/>
        </w:rPr>
        <w:t xml:space="preserve">   EMPLOYMENT HISTORY   </w:t>
      </w:r>
      <w:r>
        <w:rPr>
          <w:rFonts w:ascii="Times New Roman" w:eastAsia="Times New Roman" w:hAnsi="Times New Roman" w:cs="Times New Roman"/>
          <w:strike/>
          <w:color w:val="34383C"/>
          <w:sz w:val="28"/>
        </w:rPr>
        <w:tab/>
      </w:r>
    </w:p>
    <w:p>
      <w:pPr>
        <w:pStyle w:val="divdocumentsinglecolumn"/>
        <w:pBdr>
          <w:top w:val="none" w:sz="0" w:space="0" w:color="auto"/>
          <w:left w:val="none" w:sz="0" w:space="0" w:color="auto"/>
          <w:bottom w:val="none" w:sz="0" w:space="0" w:color="auto"/>
          <w:right w:val="none" w:sz="0" w:space="0" w:color="auto"/>
        </w:pBdr>
        <w:spacing w:before="0" w:line="3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System Test Technician</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06/2025</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02/2026</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Kelly Services</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Georgetown, TX</w:t>
      </w:r>
      <w:r>
        <w:rPr>
          <w:rFonts w:ascii="Times New Roman" w:eastAsia="Times New Roman" w:hAnsi="Times New Roman" w:cs="Times New Roman"/>
          <w:bdr w:val="none" w:sz="0" w:space="0" w:color="auto"/>
          <w:vertAlign w:val="baseline"/>
        </w:rPr>
        <w:t xml:space="preserve"> </w:t>
      </w:r>
    </w:p>
    <w:p>
      <w:pPr>
        <w:pStyle w:val="ulli"/>
        <w:numPr>
          <w:ilvl w:val="0"/>
          <w:numId w:val="2"/>
        </w:numPr>
        <w:spacing w:before="0"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Configured, validated, and documented over 50 Linux and Windows test servers weekly for engineering teams, ensuring readiness, compliance, and consistent test environment availability.</w:t>
      </w:r>
    </w:p>
    <w:p>
      <w:pPr>
        <w:pStyle w:val="ulli"/>
        <w:numPr>
          <w:ilvl w:val="0"/>
          <w:numId w:val="2"/>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Executed automated scripted testing and coordinated firmware/software updates across 50+ test cycles, resolving roughly 90% of hardware and software issues before escalation to engineering.</w:t>
      </w:r>
    </w:p>
    <w:p>
      <w:pPr>
        <w:pStyle w:val="ulli"/>
        <w:numPr>
          <w:ilvl w:val="0"/>
          <w:numId w:val="2"/>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Performed 5–8 board-level and component-level hardware repairs weekly, reducing device downtime by roughly 30% and extending overall equipment service life.</w:t>
      </w:r>
    </w:p>
    <w:p>
      <w:pPr>
        <w:pStyle w:val="divdocumentsinglecolumn"/>
        <w:pBdr>
          <w:top w:val="none" w:sz="0" w:space="0" w:color="auto"/>
          <w:left w:val="none" w:sz="0" w:space="0" w:color="auto"/>
          <w:bottom w:val="none" w:sz="0" w:space="0" w:color="auto"/>
          <w:right w:val="none" w:sz="0" w:space="0" w:color="auto"/>
        </w:pBdr>
        <w:spacing w:before="60" w:line="3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Lab Support Engineer</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01/2023</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11/2024</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Kforce Inc</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Round Rock, TX</w:t>
      </w:r>
      <w:r>
        <w:rPr>
          <w:rFonts w:ascii="Times New Roman" w:eastAsia="Times New Roman" w:hAnsi="Times New Roman" w:cs="Times New Roman"/>
          <w:bdr w:val="none" w:sz="0" w:space="0" w:color="auto"/>
          <w:vertAlign w:val="baseline"/>
        </w:rPr>
        <w:t xml:space="preserve"> </w:t>
      </w:r>
    </w:p>
    <w:p>
      <w:pPr>
        <w:pStyle w:val="ulli"/>
        <w:numPr>
          <w:ilvl w:val="0"/>
          <w:numId w:val="3"/>
        </w:numPr>
        <w:spacing w:before="0"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Maintained 99%+ uptime for lab infrastructure, supported server provisioning, automation initiatives, and reduced manual tasks while ensuring reliable, and consistent system operations.</w:t>
      </w:r>
    </w:p>
    <w:p>
      <w:pPr>
        <w:pStyle w:val="ulli"/>
        <w:numPr>
          <w:ilvl w:val="0"/>
          <w:numId w:val="3"/>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Proactively monitored, diagnosed, and resolved network, server, and infrastructure issues, improving stability, minimizing outages, and enhancing performance across lab environments.</w:t>
      </w:r>
    </w:p>
    <w:p>
      <w:pPr>
        <w:pStyle w:val="ulli"/>
        <w:numPr>
          <w:ilvl w:val="0"/>
          <w:numId w:val="3"/>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Provided full lifecycle support for server hardware and software deployments, ensuring smooth implementation, minimal downtime, and reliable operation across all systems.</w:t>
      </w:r>
    </w:p>
    <w:p>
      <w:pPr>
        <w:pStyle w:val="divdocumentsinglecolumn"/>
        <w:pBdr>
          <w:top w:val="none" w:sz="0" w:space="0" w:color="auto"/>
          <w:left w:val="none" w:sz="0" w:space="0" w:color="auto"/>
          <w:bottom w:val="none" w:sz="0" w:space="0" w:color="auto"/>
          <w:right w:val="none" w:sz="0" w:space="0" w:color="auto"/>
        </w:pBdr>
        <w:spacing w:before="60" w:line="3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Systems Administrator</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03/2021</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08/2022</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Texas Health &amp; Human Services Commission (HHSC)</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Austin, TX</w:t>
      </w:r>
      <w:r>
        <w:rPr>
          <w:rFonts w:ascii="Times New Roman" w:eastAsia="Times New Roman" w:hAnsi="Times New Roman" w:cs="Times New Roman"/>
          <w:bdr w:val="none" w:sz="0" w:space="0" w:color="auto"/>
          <w:vertAlign w:val="baseline"/>
        </w:rPr>
        <w:t xml:space="preserve"> </w:t>
      </w:r>
    </w:p>
    <w:p>
      <w:pPr>
        <w:pStyle w:val="ulli"/>
        <w:numPr>
          <w:ilvl w:val="0"/>
          <w:numId w:val="4"/>
        </w:numPr>
        <w:spacing w:before="0"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Administered and supported enterprise regulatory applications (including MDS systems) for 50+ users, maintaining 99%+ system availability and reporting requirements.</w:t>
      </w:r>
    </w:p>
    <w:p>
      <w:pPr>
        <w:pStyle w:val="ulli"/>
        <w:numPr>
          <w:ilvl w:val="0"/>
          <w:numId w:val="4"/>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Provided technical application support and troubleshooting for 50+ staff members, resolving 90% of system issues and improving overall user productivity.</w:t>
      </w:r>
    </w:p>
    <w:p>
      <w:pPr>
        <w:pStyle w:val="ulli"/>
        <w:numPr>
          <w:ilvl w:val="0"/>
          <w:numId w:val="4"/>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Assisted with IT asset and equipment inventory management, tracking 100+ devices and supporting lifecycle management of IT resources to improve operational planning and accountability.</w:t>
      </w:r>
    </w:p>
    <w:p>
      <w:pPr>
        <w:pStyle w:val="ulli"/>
        <w:numPr>
          <w:ilvl w:val="0"/>
          <w:numId w:val="4"/>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Partnered with developers and technical teams to support reporting requirements, improving data accessibility and accuracy across multiple regulatory systems.</w:t>
      </w:r>
    </w:p>
    <w:p>
      <w:pPr>
        <w:pStyle w:val="divdocumentsinglecolumn"/>
        <w:pBdr>
          <w:top w:val="none" w:sz="0" w:space="0" w:color="auto"/>
          <w:left w:val="none" w:sz="0" w:space="0" w:color="auto"/>
          <w:bottom w:val="none" w:sz="0" w:space="0" w:color="auto"/>
          <w:right w:val="none" w:sz="0" w:space="0" w:color="auto"/>
        </w:pBdr>
        <w:spacing w:before="60" w:line="3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IT Service Desk Analyst</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01/2021</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02/2021</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IronOrbit</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Remote</w:t>
      </w:r>
      <w:r>
        <w:rPr>
          <w:rFonts w:ascii="Times New Roman" w:eastAsia="Times New Roman" w:hAnsi="Times New Roman" w:cs="Times New Roman"/>
          <w:bdr w:val="none" w:sz="0" w:space="0" w:color="auto"/>
          <w:vertAlign w:val="baseline"/>
        </w:rPr>
        <w:t xml:space="preserve"> </w:t>
      </w:r>
    </w:p>
    <w:p>
      <w:pPr>
        <w:pStyle w:val="ulli"/>
        <w:numPr>
          <w:ilvl w:val="0"/>
          <w:numId w:val="5"/>
        </w:numPr>
        <w:spacing w:before="0"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Provided technical support for 40–60 users daily, accurately documenting issues and implementing solutions that maintained 95%+ customer satisfaction.</w:t>
      </w:r>
    </w:p>
    <w:p>
      <w:pPr>
        <w:pStyle w:val="divdocumentsinglecolumn"/>
        <w:pBdr>
          <w:top w:val="none" w:sz="0" w:space="0" w:color="auto"/>
          <w:left w:val="none" w:sz="0" w:space="0" w:color="auto"/>
          <w:bottom w:val="none" w:sz="0" w:space="0" w:color="auto"/>
          <w:right w:val="none" w:sz="0" w:space="0" w:color="auto"/>
        </w:pBdr>
        <w:spacing w:before="60" w:line="3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Desktop &amp; Network Support Coordinator</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11/2019</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04/2020</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CyberCoders</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Alameda, CA</w:t>
      </w:r>
      <w:r>
        <w:rPr>
          <w:rFonts w:ascii="Times New Roman" w:eastAsia="Times New Roman" w:hAnsi="Times New Roman" w:cs="Times New Roman"/>
          <w:bdr w:val="none" w:sz="0" w:space="0" w:color="auto"/>
          <w:vertAlign w:val="baseline"/>
        </w:rPr>
        <w:t xml:space="preserve"> </w:t>
      </w:r>
    </w:p>
    <w:p>
      <w:pPr>
        <w:pStyle w:val="ulli"/>
        <w:numPr>
          <w:ilvl w:val="0"/>
          <w:numId w:val="6"/>
        </w:numPr>
        <w:spacing w:before="0"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Achieved 90% first-contact resolution for hardware and software issues, enhancing system reliability and user satisfaction.</w:t>
      </w:r>
    </w:p>
    <w:p>
      <w:pPr>
        <w:pStyle w:val="ulli"/>
        <w:numPr>
          <w:ilvl w:val="0"/>
          <w:numId w:val="6"/>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Oversaw concurrent IT initiatives, maintaining project schedules, tracking deliverables, and ensuring successful implementation across teams.</w:t>
      </w:r>
    </w:p>
    <w:p>
      <w:pPr>
        <w:pStyle w:val="divdocumentsinglecolumn"/>
        <w:pBdr>
          <w:top w:val="none" w:sz="0" w:space="0" w:color="auto"/>
          <w:left w:val="none" w:sz="0" w:space="0" w:color="auto"/>
          <w:bottom w:val="none" w:sz="0" w:space="0" w:color="auto"/>
          <w:right w:val="none" w:sz="0" w:space="0" w:color="auto"/>
        </w:pBdr>
        <w:spacing w:before="60" w:line="3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Engineer Lab Administrator</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10/2018</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10/2019</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EmrCpr, Global IT</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Sunnyvale, CA</w:t>
      </w:r>
      <w:r>
        <w:rPr>
          <w:rFonts w:ascii="Times New Roman" w:eastAsia="Times New Roman" w:hAnsi="Times New Roman" w:cs="Times New Roman"/>
          <w:bdr w:val="none" w:sz="0" w:space="0" w:color="auto"/>
          <w:vertAlign w:val="baseline"/>
        </w:rPr>
        <w:t xml:space="preserve"> </w:t>
      </w:r>
    </w:p>
    <w:p>
      <w:pPr>
        <w:pStyle w:val="ulli"/>
        <w:numPr>
          <w:ilvl w:val="0"/>
          <w:numId w:val="7"/>
        </w:numPr>
        <w:spacing w:before="0"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Configured and upgraded routers and switches across lab environments, reducing network downtime by 90% and improving reliability for development and testing teams.</w:t>
      </w:r>
    </w:p>
    <w:p>
      <w:pPr>
        <w:pStyle w:val="ulli"/>
        <w:numPr>
          <w:ilvl w:val="0"/>
          <w:numId w:val="7"/>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Deployed and maintained 50+ virtual machines on VMware ESXi, optimizing resource utilization and ensuring consistent performance for engineering workloads and simulations.</w:t>
      </w:r>
    </w:p>
    <w:p>
      <w:pPr>
        <w:pStyle w:val="divdocumentsinglecolumn"/>
        <w:pBdr>
          <w:top w:val="none" w:sz="0" w:space="0" w:color="auto"/>
          <w:left w:val="none" w:sz="0" w:space="0" w:color="auto"/>
          <w:bottom w:val="none" w:sz="0" w:space="0" w:color="auto"/>
          <w:right w:val="none" w:sz="0" w:space="0" w:color="auto"/>
        </w:pBdr>
        <w:spacing w:before="60" w:line="3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IT Desktop Technician</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07/2018</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10/2018</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EmrCpr, Global IT</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Fremont, CA</w:t>
      </w:r>
      <w:r>
        <w:rPr>
          <w:rFonts w:ascii="Times New Roman" w:eastAsia="Times New Roman" w:hAnsi="Times New Roman" w:cs="Times New Roman"/>
          <w:bdr w:val="none" w:sz="0" w:space="0" w:color="auto"/>
          <w:vertAlign w:val="baseline"/>
        </w:rPr>
        <w:t xml:space="preserve"> </w:t>
      </w:r>
    </w:p>
    <w:p>
      <w:pPr>
        <w:pStyle w:val="ulli"/>
        <w:numPr>
          <w:ilvl w:val="0"/>
          <w:numId w:val="8"/>
        </w:numPr>
        <w:spacing w:before="0"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Managed 40–60 desktop disconnects and reconnects per week with minimal downtime.</w:t>
      </w:r>
    </w:p>
    <w:p>
      <w:pPr>
        <w:pStyle w:val="ulli"/>
        <w:numPr>
          <w:ilvl w:val="0"/>
          <w:numId w:val="8"/>
        </w:numPr>
        <w:spacing w:after="0" w:line="3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Racked and stacked servers, routers, switches, and 150+ structured cables with cameras and speakers to support network performance.</w:t>
      </w:r>
    </w:p>
    <w:p>
      <w:pPr>
        <w:pStyle w:val="divdocumentdivheading"/>
        <w:pBdr>
          <w:top w:val="none" w:sz="0" w:space="0" w:color="auto"/>
          <w:left w:val="none" w:sz="0" w:space="0" w:color="auto"/>
          <w:bottom w:val="none" w:sz="0" w:space="0" w:color="auto"/>
          <w:right w:val="none" w:sz="0" w:space="0" w:color="auto"/>
        </w:pBdr>
        <w:tabs>
          <w:tab w:val="left" w:pos="3867"/>
          <w:tab w:val="left" w:pos="10560"/>
        </w:tabs>
        <w:spacing w:before="40" w:line="300" w:lineRule="atLeast"/>
        <w:ind w:left="0" w:right="0"/>
        <w:jc w:val="center"/>
        <w:rPr>
          <w:rFonts w:ascii="Times New Roman" w:eastAsia="Times New Roman" w:hAnsi="Times New Roman" w:cs="Times New Roman"/>
          <w:b/>
          <w:bCs/>
          <w:smallCaps/>
          <w:color w:val="3399CC"/>
          <w:bdr w:val="none" w:sz="0" w:space="0" w:color="auto"/>
          <w:vertAlign w:val="baseline"/>
        </w:rPr>
      </w:pPr>
      <w:r>
        <w:rPr>
          <w:rFonts w:ascii="Times New Roman" w:eastAsia="Times New Roman" w:hAnsi="Times New Roman" w:cs="Times New Roman"/>
          <w:b/>
          <w:bCs/>
          <w:smallCaps/>
          <w:color w:val="3399CC"/>
          <w:bdr w:val="none" w:sz="0" w:space="0" w:color="auto"/>
          <w:vertAlign w:val="baseline"/>
        </w:rPr>
        <w:t xml:space="preserve"> </w:t>
      </w:r>
      <w:r>
        <w:rPr>
          <w:rFonts w:ascii="Times New Roman" w:eastAsia="Times New Roman" w:hAnsi="Times New Roman" w:cs="Times New Roman"/>
          <w:strike/>
          <w:color w:val="34383C"/>
          <w:sz w:val="28"/>
        </w:rPr>
        <w:tab/>
      </w:r>
      <w:r>
        <w:rPr>
          <w:rStyle w:val="divdocumentdivsectiontitle"/>
          <w:rFonts w:ascii="Times New Roman" w:eastAsia="Times New Roman" w:hAnsi="Times New Roman" w:cs="Times New Roman"/>
          <w:b/>
          <w:bCs/>
          <w:smallCaps/>
          <w:shd w:val="clear" w:color="auto" w:fill="FFFFFF"/>
        </w:rPr>
        <w:t xml:space="preserve">   CERTIFICATIONS   </w:t>
      </w:r>
      <w:r>
        <w:rPr>
          <w:rFonts w:ascii="Times New Roman" w:eastAsia="Times New Roman" w:hAnsi="Times New Roman" w:cs="Times New Roman"/>
          <w:strike/>
          <w:color w:val="34383C"/>
          <w:sz w:val="28"/>
        </w:rPr>
        <w:tab/>
      </w:r>
    </w:p>
    <w:p>
      <w:pPr>
        <w:pStyle w:val="ulli"/>
        <w:numPr>
          <w:ilvl w:val="0"/>
          <w:numId w:val="9"/>
        </w:numPr>
        <w:pBdr>
          <w:top w:val="none" w:sz="0" w:space="0" w:color="auto"/>
          <w:left w:val="none" w:sz="0" w:space="0" w:color="auto"/>
          <w:bottom w:val="none" w:sz="0" w:space="0" w:color="auto"/>
          <w:right w:val="none" w:sz="0" w:space="0" w:color="auto"/>
        </w:pBdr>
        <w:spacing w:before="0" w:after="0" w:line="300" w:lineRule="atLeast"/>
        <w:ind w:left="460" w:right="0" w:hanging="210"/>
        <w:rPr>
          <w:rStyle w:val="documentcert-secparagraphsinglecolumnspan"/>
          <w:rFonts w:ascii="Times New Roman" w:eastAsia="Times New Roman" w:hAnsi="Times New Roman" w:cs="Times New Roman"/>
          <w:bdr w:val="none" w:sz="0" w:space="0" w:color="auto"/>
          <w:vertAlign w:val="baseline"/>
        </w:rPr>
      </w:pPr>
      <w:r>
        <w:rPr>
          <w:rStyle w:val="documentcert-secparagraphsinglecolumnspan"/>
          <w:rFonts w:ascii="Times New Roman" w:eastAsia="Times New Roman" w:hAnsi="Times New Roman" w:cs="Times New Roman"/>
          <w:bdr w:val="none" w:sz="0" w:space="0" w:color="auto"/>
          <w:vertAlign w:val="baseline"/>
        </w:rPr>
        <w:t>CompTIA A+ (Valid through August 2026)</w:t>
      </w:r>
    </w:p>
    <w:p>
      <w:pPr>
        <w:pStyle w:val="ulli"/>
        <w:numPr>
          <w:ilvl w:val="0"/>
          <w:numId w:val="9"/>
        </w:numPr>
        <w:spacing w:after="0" w:line="300" w:lineRule="atLeast"/>
        <w:ind w:left="460" w:right="0" w:hanging="210"/>
        <w:rPr>
          <w:rStyle w:val="documentcert-secparagraphsinglecolumnspan"/>
          <w:rFonts w:ascii="Times New Roman" w:eastAsia="Times New Roman" w:hAnsi="Times New Roman" w:cs="Times New Roman"/>
          <w:bdr w:val="none" w:sz="0" w:space="0" w:color="auto"/>
          <w:vertAlign w:val="baseline"/>
        </w:rPr>
      </w:pPr>
      <w:r>
        <w:rPr>
          <w:rStyle w:val="documentcert-secparagraphsinglecolumnspan"/>
          <w:rFonts w:ascii="Times New Roman" w:eastAsia="Times New Roman" w:hAnsi="Times New Roman" w:cs="Times New Roman"/>
          <w:bdr w:val="none" w:sz="0" w:space="0" w:color="auto"/>
          <w:vertAlign w:val="baseline"/>
        </w:rPr>
        <w:t>CompTIA Network+ (Valid through August 2026)</w:t>
      </w:r>
    </w:p>
    <w:p>
      <w:pPr>
        <w:pStyle w:val="divdocumentdivheading"/>
        <w:pBdr>
          <w:top w:val="none" w:sz="0" w:space="0" w:color="auto"/>
          <w:left w:val="none" w:sz="0" w:space="0" w:color="auto"/>
          <w:bottom w:val="none" w:sz="0" w:space="0" w:color="auto"/>
          <w:right w:val="none" w:sz="0" w:space="0" w:color="auto"/>
        </w:pBdr>
        <w:tabs>
          <w:tab w:val="left" w:pos="4244"/>
          <w:tab w:val="left" w:pos="10560"/>
        </w:tabs>
        <w:spacing w:before="40" w:line="300" w:lineRule="atLeast"/>
        <w:ind w:left="0" w:right="0"/>
        <w:jc w:val="center"/>
        <w:rPr>
          <w:rFonts w:ascii="Times New Roman" w:eastAsia="Times New Roman" w:hAnsi="Times New Roman" w:cs="Times New Roman"/>
          <w:b/>
          <w:bCs/>
          <w:smallCaps/>
          <w:color w:val="3399CC"/>
          <w:bdr w:val="none" w:sz="0" w:space="0" w:color="auto"/>
          <w:vertAlign w:val="baseline"/>
        </w:rPr>
      </w:pPr>
      <w:r>
        <w:rPr>
          <w:rFonts w:ascii="Times New Roman" w:eastAsia="Times New Roman" w:hAnsi="Times New Roman" w:cs="Times New Roman"/>
          <w:b/>
          <w:bCs/>
          <w:smallCaps/>
          <w:color w:val="3399CC"/>
          <w:bdr w:val="none" w:sz="0" w:space="0" w:color="auto"/>
          <w:vertAlign w:val="baseline"/>
        </w:rPr>
        <w:t xml:space="preserve"> </w:t>
      </w:r>
      <w:r>
        <w:rPr>
          <w:rFonts w:ascii="Times New Roman" w:eastAsia="Times New Roman" w:hAnsi="Times New Roman" w:cs="Times New Roman"/>
          <w:strike/>
          <w:color w:val="34383C"/>
          <w:sz w:val="28"/>
        </w:rPr>
        <w:tab/>
      </w:r>
      <w:r>
        <w:rPr>
          <w:rStyle w:val="divdocumentdivsectiontitle"/>
          <w:rFonts w:ascii="Times New Roman" w:eastAsia="Times New Roman" w:hAnsi="Times New Roman" w:cs="Times New Roman"/>
          <w:b/>
          <w:bCs/>
          <w:smallCaps/>
          <w:shd w:val="clear" w:color="auto" w:fill="FFFFFF"/>
        </w:rPr>
        <w:t xml:space="preserve">   EDUCATION   </w:t>
      </w:r>
      <w:r>
        <w:rPr>
          <w:rFonts w:ascii="Times New Roman" w:eastAsia="Times New Roman" w:hAnsi="Times New Roman" w:cs="Times New Roman"/>
          <w:strike/>
          <w:color w:val="34383C"/>
          <w:sz w:val="28"/>
        </w:rPr>
        <w:tab/>
      </w:r>
    </w:p>
    <w:p>
      <w:pPr>
        <w:pStyle w:val="divdocumentsinglecolumn"/>
        <w:pBdr>
          <w:top w:val="none" w:sz="0" w:space="0" w:color="auto"/>
          <w:left w:val="none" w:sz="0" w:space="0" w:color="auto"/>
          <w:bottom w:val="none" w:sz="0" w:space="0" w:color="auto"/>
          <w:right w:val="none" w:sz="0" w:space="0" w:color="auto"/>
        </w:pBdr>
        <w:spacing w:before="0" w:after="0" w:line="30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b/>
          <w:bCs/>
        </w:rPr>
        <w:t>Bachelor of Science</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Computer Information Systems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 xml:space="preserve">Expected in </w:t>
      </w:r>
      <w:r>
        <w:rPr>
          <w:rStyle w:val="span"/>
          <w:rFonts w:ascii="Times New Roman" w:eastAsia="Times New Roman" w:hAnsi="Times New Roman" w:cs="Times New Roman"/>
        </w:rPr>
        <w:t>06/2028</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Texas A&amp;M University - Central Texas</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Online</w:t>
      </w:r>
      <w:r>
        <w:rPr>
          <w:rFonts w:ascii="Times New Roman" w:eastAsia="Times New Roman" w:hAnsi="Times New Roman" w:cs="Times New Roman"/>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60" w:line="30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b/>
          <w:bCs/>
        </w:rPr>
        <w:t>College Coursework Completed</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Computer Science</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07/2022</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Texas State University</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San Marcos</w:t>
      </w:r>
      <w:r>
        <w:rPr>
          <w:rFonts w:ascii="Times New Roman" w:eastAsia="Times New Roman" w:hAnsi="Times New Roman" w:cs="Times New Roman"/>
          <w:bdr w:val="none" w:sz="0" w:space="0" w:color="auto"/>
          <w:vertAlign w:val="baseline"/>
        </w:rPr>
        <w:t xml:space="preserve"> </w:t>
      </w:r>
    </w:p>
    <w:p>
      <w:pPr>
        <w:pStyle w:val="p"/>
        <w:spacing w:before="0" w:after="0" w:line="30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Earned 9 credit hours.</w:t>
      </w:r>
    </w:p>
    <w:p>
      <w:pPr>
        <w:pStyle w:val="divdocumentsinglecolumn"/>
        <w:pBdr>
          <w:top w:val="none" w:sz="0" w:space="0" w:color="auto"/>
          <w:left w:val="none" w:sz="0" w:space="0" w:color="auto"/>
          <w:bottom w:val="none" w:sz="0" w:space="0" w:color="auto"/>
          <w:right w:val="none" w:sz="0" w:space="0" w:color="auto"/>
        </w:pBdr>
        <w:spacing w:before="60" w:line="30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b/>
          <w:bCs/>
        </w:rPr>
        <w:t>College Coursework Completed</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Information Technology</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11/2020</w:t>
      </w:r>
      <w:r>
        <w:rPr>
          <w:rStyle w:val="singlecolumnspanpaddedlinenth-child1"/>
          <w:rFonts w:ascii="Times New Roman" w:eastAsia="Times New Roman" w:hAnsi="Times New Roman" w:cs="Times New Roman"/>
        </w:rPr>
        <w:t xml:space="preserve"> </w:t>
      </w:r>
    </w:p>
    <w:p>
      <w:pPr>
        <w:pStyle w:val="spanpaddedline"/>
        <w:spacing w:before="0" w:after="0" w:line="3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Arizona State University</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Online</w:t>
      </w:r>
      <w:r>
        <w:rPr>
          <w:rFonts w:ascii="Times New Roman" w:eastAsia="Times New Roman" w:hAnsi="Times New Roman" w:cs="Times New Roman"/>
          <w:bdr w:val="none" w:sz="0" w:space="0" w:color="auto"/>
          <w:vertAlign w:val="baseline"/>
        </w:rPr>
        <w:t xml:space="preserve"> </w:t>
      </w:r>
    </w:p>
    <w:p>
      <w:pPr>
        <w:pStyle w:val="p"/>
        <w:spacing w:before="0" w:after="0" w:line="30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Earned 25 credit hours.</w:t>
      </w:r>
    </w:p>
    <w:p>
      <w:pPr>
        <w:spacing w:line="14" w:lineRule="exact"/>
      </w:pPr>
      <w:r>
        <w:rPr>
          <w:color w:val="FFFFFF"/>
          <w:sz w:val="2"/>
        </w:rPr>
        <w:t>#HRJ#d799e7b2-5d0a-4b17-97e4-dade3e174d48#</w:t>
      </w:r>
    </w:p>
    <w:sectPr>
      <w:pgSz w:w="12240" w:h="15840"/>
      <w:pgMar w:top="500" w:right="840" w:bottom="500" w:left="84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34383C"/>
    </w:rPr>
  </w:style>
  <w:style w:type="paragraph" w:customStyle="1" w:styleId="divonlyName">
    <w:name w:val="div_onlyName"/>
    <w:basedOn w:val="div"/>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34383C"/>
      </w:pBdr>
      <w:spacing w:line="0" w:lineRule="atLeast"/>
    </w:pPr>
    <w:rPr>
      <w:color w:val="34383C"/>
      <w:sz w:val="0"/>
      <w:szCs w:val="0"/>
    </w:rPr>
  </w:style>
  <w:style w:type="paragraph" w:customStyle="1" w:styleId="divdocumentdivlowerborder">
    <w:name w:val="div_document_div_lowerborder"/>
    <w:basedOn w:val="Normal"/>
    <w:pPr>
      <w:pBdr>
        <w:bottom w:val="single" w:sz="24" w:space="0" w:color="34383C"/>
      </w:pBdr>
      <w:spacing w:line="0" w:lineRule="atLeast"/>
    </w:pPr>
    <w:rPr>
      <w:color w:val="34383C"/>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28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4"/>
      <w:szCs w:val="24"/>
    </w:rPr>
  </w:style>
  <w:style w:type="character" w:customStyle="1" w:styleId="documenttxt-bold">
    <w:name w:val="document_txt-bold"/>
    <w:basedOn w:val="DefaultParagraphFont"/>
    <w:rPr>
      <w:b/>
      <w:bCs/>
    </w:rPr>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34383C"/>
      <w:sz w:val="28"/>
      <w:szCs w:val="28"/>
    </w:rPr>
  </w:style>
  <w:style w:type="paragraph" w:customStyle="1" w:styleId="divdocumentsinglecolumn">
    <w:name w:val="div_document_singlecolumn"/>
    <w:basedOn w:val="Normal"/>
  </w:style>
  <w:style w:type="paragraph" w:customStyle="1" w:styleId="ulli">
    <w:name w:val="ul_li"/>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character" w:customStyle="1" w:styleId="strong">
    <w:name w:val="strong"/>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documentcert-secparagraphsinglecolumnspan">
    <w:name w:val="document_cert-sec_paragraph_singlecolumn_span"/>
    <w:basedOn w:val="DefaultParagraphFont"/>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SHIMRON GILL</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d799e7b2-5d0a-4b17-97e4-dade3e174d48</vt:lpwstr>
  </property>
  <property fmtid="{D5CDD505-2E9C-101B-9397-08002B2CF9AE}" pid="3" name="x1ye=0">
    <vt:lpwstr>DKIAAB+LCAAAAAAABAAUmsWS40AQBT9IBzEdRRYz6yZmZn39zh4nwmO5u6peZYYN/3CcQAWcoWEG+fGMgCA4RDMEC2MoikBk50OKw/d4tVVcRHWGnmuyjj5cRJrmXu1tABper5VMtOGBiyldtwO5HczNLuhZFasE2I5mNFdH2vxsjIyTB8fJ9zl9TK+99fVdP+LhaM7hC9K+YNkD92kpg1i4xyXrFW0D5GeaKZqQWaStoMTFVtDzBCbgu7zaeeM</vt:lpwstr>
  </property>
  <property fmtid="{D5CDD505-2E9C-101B-9397-08002B2CF9AE}" pid="4" name="x1ye=1">
    <vt:lpwstr>fCXWmOz1OiXiMy4wIbvP/JXXaK3ZbkuZOklptbpA8LAkxZw4c/eijC6d03Uu+2xr4mkPhfnUelY84O8Lgpgthr4Wk2nWN4qVLD64RCHkE3HQ6c0aSYzexVvzfl05115mbdccToZ4/KfLc4ZyFJA6/ln+uq8fbqfbHtdpCpqAa0F2gsQp+Z112Vib1ABr3YNMRuf2L4aIim+62i+5GNcWBOM5r7wuDfFmEkjzS8Uv3r68mEJYLvIC4QrfgSlDjX4</vt:lpwstr>
  </property>
  <property fmtid="{D5CDD505-2E9C-101B-9397-08002B2CF9AE}" pid="5" name="x1ye=10">
    <vt:lpwstr>dvvlMoRoFp0hdbpAp+ScRwY3Zay11OliBtqamIYEwBDwV0rt7X+fq6aSVByvXfNNf7AHFCIPXzitGh18Vike2FzYCpEqQUOvXqr3fevAWSlVaAom8d/2du/Bd3ANDmHAvc8BsSIjoKZ9AWgTC7QjzeEpigP+cPYByLWhjv1YCLtjVBggeeZL2Vi0LrJ/NAPJEl4EsUCapNrnHl/fP0GCrP52hBNzUwv4/IzuNU/m9Yy8SyKfSHqdCCYqzvVJc5e</vt:lpwstr>
  </property>
  <property fmtid="{D5CDD505-2E9C-101B-9397-08002B2CF9AE}" pid="6" name="x1ye=100">
    <vt:lpwstr>iQkAvVFXDU7vUrIJVK3KrDV3dqTEski1rw6BW6532bNFb86l3NJi1f3a2rawdKYon3ZQ3lLHwgNgi7xU+av+3NzqRQPW6oPBqoONSlK46lHlZ07E6Dufy4zHANpC1Udb/FZHJg1AkU7KxhYD8JnAY3+6e7EO0umks+7yZc/UtqijRmlWbqcBZySffb2QyleINDLnzwH7AVMK34pUGuhCh+WgwtKVyvcvxctLD/4TArphSd+dtUrzYPYrVNxlPk6</vt:lpwstr>
  </property>
  <property fmtid="{D5CDD505-2E9C-101B-9397-08002B2CF9AE}" pid="7" name="x1ye=101">
    <vt:lpwstr>SepPD30gkD8FZNvOXFQTxnU7TlW9O4HTRdfecWMgMrDxTRk3CCfVlsywIPuf9vtifhISivfdpHJ0gf43utMdTQtj2+bm1OyWtA9Co2GjoLzT62omMWev9OOssUe6E3UZyHGXKPgCxNL3N41/hBdz+rpXle+hSpvI/xRb3m+2qyOkA0NHP6GtNohDIuSaRD5S9sh1oxC8uvhS4NTCdzVDqqwX/fBWqeXHUmML5K87G8Y5sEpJMGo/8CRac48YN1M</vt:lpwstr>
  </property>
  <property fmtid="{D5CDD505-2E9C-101B-9397-08002B2CF9AE}" pid="8" name="x1ye=102">
    <vt:lpwstr>xsuXze4E7Vga7Sa42D7rOnPDROGjRfq+nRqYlrY22cB6Df2poJxscflPr55WOAgO0RUuodGA4y1yDQanyqXRYLBOLD0Z8fG9q/adbsn7InYNMKF/bLGn80Jvz7cOhgHF9rhgEZb7DfGbdNF5WWjcjgHBflHFjRE5VZF+XwNJE7cZuIx1S94FTgKY741xk+P/X3wb2Wq/ZqB71H7M+OQ6Eqoq6f+B2LO1lI/FkiNHkOq3IcspRVf+tT48YVXbA3R</vt:lpwstr>
  </property>
  <property fmtid="{D5CDD505-2E9C-101B-9397-08002B2CF9AE}" pid="9" name="x1ye=103">
    <vt:lpwstr>fiN7icpPouLhuhE2B7OXMUMSFUNmQ7ZIo7kYUjRSgwwqDYGMIY7JE3xplAUYY02qx55BfkHw4Lua+M4U54616UGdbmPfKa3UyLfqYNJXyBDjBD47KUxzzmBb3Qka/fevXz7X2JqgQEKLFoR2TZVyfOCdQPs6uxhisOEPgSwCG9W/rTjiogezzAGbkFjIjnnk/Ia3oXnmPn6jhlp8mBCO81qq8+/2shWudJ74ekYdZ0nWo8/yhDO1MUF8XQOY0Pe</vt:lpwstr>
  </property>
  <property fmtid="{D5CDD505-2E9C-101B-9397-08002B2CF9AE}" pid="10" name="x1ye=104">
    <vt:lpwstr>/Ref7rPxv9d9xYM7gI+d5TxuzPcxT2VUwPoL7RNLUNt572YsO1cdFc4OAvsLKBay0FmHQPU3yuPyrrBAIaWvKLV5vMT+XkD50FlDYWPp/Rppwd1mvFUTHRf0zafFGrQZ07K11UZN8hJ7IucERfgzEJmozCnbZaEW5D0YnwMOxqYyfadov+jwUJGJ7t3G86a1UzE5wxJrRw6gB2I+c/hzTDWhE1HVAQw1LWuahE0vO36B9+Lgi+arsoFipDEASn8</vt:lpwstr>
  </property>
  <property fmtid="{D5CDD505-2E9C-101B-9397-08002B2CF9AE}" pid="11" name="x1ye=105">
    <vt:lpwstr>GcTcy4COe8mG3lrx6VlXTEy18N5NTEAxY6C7jtuwdglYPmoxtVkhIQjiFcOLTV6fMxBgHtYOMGxU9QvoKF/XxkDPKfI9Qm2M7oH/8mwB81xDzTckNUkt0/tPC1nkHPKmLIxd2YZf1kCnhKikEwqnwUjpumHF9zBF7vkR+v6sBbGaX5P69Y2GtVQYdVW7HgCNUkaL6ND2njI+hLr+qFTGZi0zNzBR68UAbC+TAaBf6On6gxA/5+Cyea6EmuvndfY</vt:lpwstr>
  </property>
  <property fmtid="{D5CDD505-2E9C-101B-9397-08002B2CF9AE}" pid="12" name="x1ye=106">
    <vt:lpwstr>QWVIGTXQY4wMa4N3rQ59X02WSjrmfj4GGJx/95rQ0mqp/Te/BTT3NiCJ2AmS7utxoin2fA629yoCiSjRZlNglHp+Lew9Tb6wfuhnZTZ3spLG7HE8a78oIwSIHaFrtRVH4AzvpxgNNeuvPIPpj0jTV0ZlolgyiND3d+4gWiL6M4up+23Gb7Y8ZUllyPAz/8HG16sLcJ26tDaQlQwd4pnYJKVX42cUA9JXcGyhPP12RYmYqvPMaWtIld4Erd5Puk1</vt:lpwstr>
  </property>
  <property fmtid="{D5CDD505-2E9C-101B-9397-08002B2CF9AE}" pid="13" name="x1ye=107">
    <vt:lpwstr>2U9JUV+U4eeEvnswK0Ve/GIoNXc4DXYQb+2nQdFTCyXRtqZs8plW9/Q9LY8qcBakU9Oicle6TJOrr8RCq0+K9Rr60IDQj29h5aYELTRH0U6Exp4wM4fZtE5CxU4piMevS8Dud8HoLCvHMXsI0nfVkROC89lAYkd7INO3fbT8lSiz1xHVmNIeYAIYrWstOdwHbxmbbjkgJ/0DX+OjsgkU9JAMnzg/L7k4Ecdm0DasGbTv18/Wmt7U5yp+T3Sdcwt</vt:lpwstr>
  </property>
  <property fmtid="{D5CDD505-2E9C-101B-9397-08002B2CF9AE}" pid="14" name="x1ye=108">
    <vt:lpwstr>OgRUbWiKVtKsPEcKNZ/+UifKUhPYu0Wyn2wzC75jD4YYpY3F2MUuw/3WYGSNAbLJlaJKNpVOulv9T3/imhS7SyAEUnBqZ1nHvExLGJg5iwTReUlLh7bQX8YrhWLdhdudglomC8pC8g1cj3kla1lD0V6F7gNSVVh3t9FJr7OhSKceMQVVuzJcTxSLI54xWnD0ceO3PbUg36YL+CbBewEe5X1kiPNr2jp8X0H2XjsVvS0QwXaqDcogb4vA73Z4zJI</vt:lpwstr>
  </property>
  <property fmtid="{D5CDD505-2E9C-101B-9397-08002B2CF9AE}" pid="15" name="x1ye=109">
    <vt:lpwstr>NkuLSpJtfGjbugdYme4TAaGs47lllchoFi6drb4sVKv0SnVH+euT6qXwEHJVNSE/HKHlr6BRnHMaVAwrpxF6z/EJ0pyEWYhZ8roKVbyOEyTmsr6TZyYUdeLbfxGEnJm7Q9eMU3SAroy6l5C3nKsB4SFbXjPr7ZWEh8SiRdsELnx2zPGu+cFoQjBxssIA9dkS+MEGsuARYXa5VkvBAkWjQwxi90L8WLLl6q8My9ytlorkH8eNLDH6rrq3WhndnnX</vt:lpwstr>
  </property>
  <property fmtid="{D5CDD505-2E9C-101B-9397-08002B2CF9AE}" pid="16" name="x1ye=11">
    <vt:lpwstr>m4oxJteBUC/pfm42H/UZbfnoTGLWip4MKbl34SqdyQGbgj0A48s1mcNwfPOUs4n6JN3KdL+eMPmMrdk434MfPm39q1g/0b0vRtwAFiH1ZDCQQTDqz/CJ/HCvpdv3GNaQFWfU6x4AqHEBMFvav44mNSaida7N1PMbfGiWGjkpPTvCLp6g0Ak90X3+1b0zCrRHTdvMXPaZWbR5BJQcQ5UgB8pHoXfT8q6NX2W15BckNBPLd6UVJJy13bfb48V9WTM</vt:lpwstr>
  </property>
  <property fmtid="{D5CDD505-2E9C-101B-9397-08002B2CF9AE}" pid="17" name="x1ye=110">
    <vt:lpwstr>vPrgMFq7MDaJrahvgfLTxSVqGhh5lgww9NFw2CuaxIh6R4/T4+2GWOIT6SOzaW60uEb5+eLizOjNvNDo40AQnCRvPRPwrUcUuod6PHZQx99ugyO2ex3R3ERIIFB3ID68SEfp8FTEizbXyAHr2bfZaGDgLEg0PslxfHnN02tCA0zOi+/GBr1BJGJB3PKOLvFjPDuFc+NGMJNcsPQbGa6kEateW45DNV7vKT3MFycvNLWufRAMbJUfAyUd0Fjm6Bw</vt:lpwstr>
  </property>
  <property fmtid="{D5CDD505-2E9C-101B-9397-08002B2CF9AE}" pid="18" name="x1ye=111">
    <vt:lpwstr>jWtrjsgfGExPdoTYWpmo3Z2i2YzwFsCrOOHYpMbdoNsgVP1bu0tYGrIa+TUkUhEkFFWa6tiIGyXrd9yEXHWTSYHbgVB0yGbIUysRzfHWJdY/SrXaHxlJ5vq4QtFwstCTQVMn0UtmkXNB7aY6og2/Ch9mHlje+ZSXQhR1btz04yAQQTA1WkyZMe5UenUQHTTq9jitS9s5WogMQRvgSM/m3Y3oJeYe1Yz0cFpS9H7ds/DYMqSMv0LdA8SjtD/02fD</vt:lpwstr>
  </property>
  <property fmtid="{D5CDD505-2E9C-101B-9397-08002B2CF9AE}" pid="19" name="x1ye=112">
    <vt:lpwstr>KNqS5gQ+bFPHLHibtpI62D5O8V7XScmckBYWRMoUPunnpM4zvRfXA4pyFjyMQpGmtYS+8dg9IndNgn33bPcKB0UTyBFj5JnN0be8Ucp6jLToxYBNm7l/YvWSDCkBkwL8fJyuIH4EgvE4O1tT+8vwqdGHRqoT8LAhuIuqBkr8LBnNvODIbNh4k5cClGTIqN1NFUfex6FypKMqgNtlgWjzXi6tufCv78aCQiiEc50rXHDwT74GA8ydBe3KNC7Zu7k</vt:lpwstr>
  </property>
  <property fmtid="{D5CDD505-2E9C-101B-9397-08002B2CF9AE}" pid="20" name="x1ye=113">
    <vt:lpwstr>h+QOsB+G+XEqIhZYtQXQAPbba42F7FJU/1Wxw1/Id+eHbTGJxjp7xmMF8aK/iewkXwNFT2jvFLXpsAYNIMtEvG1RRXcO+J42M8q9Cr2WItSfvt1Ukagr4+JViJyo9D0+d5WGiDxTH6mdaGmdWemcDHxgAKKmKApUOtrDTS9dcFYaPRPVZ7MCWP/FCmzZTkEjEMTPu3/hGjJiM+t40g8BlmJP9EYQv1GtAfSRT/SFA19LLlg8oKESPKZL63n/8dF</vt:lpwstr>
  </property>
  <property fmtid="{D5CDD505-2E9C-101B-9397-08002B2CF9AE}" pid="21" name="x1ye=114">
    <vt:lpwstr>asDM0/as//HpJSO0JxuEj3M9h3zDzvf+bu2zua3/QPwBx7pG5yT1/jxGxjy8nnR4FWnms6Bmz3d13R1DG/GOnspIubB8Q3Q/sDW3wyDo/K2cNIgeuD6W+Pw6Oex9xDXGcChGzjvElJnOT6MMSkUMEXLn3k3LMJapJA6qB4u2p0a8MkNjad/776Biaf9AiTOZlpjEtMBw81R9hK0KzbNZCTI8wqPFcJhGjBiMIwYl3Lbt1zyFdXWRNbyBX8tjHR4</vt:lpwstr>
  </property>
  <property fmtid="{D5CDD505-2E9C-101B-9397-08002B2CF9AE}" pid="22" name="x1ye=115">
    <vt:lpwstr>YCr2Gxyg5mwRyboniU42nxNJ2gulx8j2eFd08KiXJNVOZCQ5jc6SqY4ZI2aGxjhiRvrPgMJqi8SShxjEhZPb9qnnQe6YoW883ZGTE9NspihwrVmUhQ+kln29i/0bILJ52iUmxDDlpVQkkJVRMuxwHtn/FqRBgSglHioJZ/c59G0L1/XGQBg6F9BV1/FOC691/ZB5G+wdhIDr3lqv85yLevwflgAW7yIwUA+KFVPEEL9DmeRXFh5gkS5okRajKyT</vt:lpwstr>
  </property>
  <property fmtid="{D5CDD505-2E9C-101B-9397-08002B2CF9AE}" pid="23" name="x1ye=116">
    <vt:lpwstr>/yQCQ8xQ7blhaFjFGwQyJdYmurBRs0rnQI+Wfno0GMw3dNbAy+a6vhuQFqnN4wQFQLmmJrSXC6aYDy5zqnmdBWtYA01ayBq0MpT9hAS+BXYPz0yL+7ld27gU+fkiz6TW9c6jv1ECfCoLmZXlCfoBUVVsoConCisFDb8QFQN6dfdpx6eYDf+0JLUBLxCU+wbFJP7W/BOjj8JAp+9sDNu0UKJCzS5Zd2x09M/tn1kBlCIa30LLhBCxoN16yflRh0Q</vt:lpwstr>
  </property>
  <property fmtid="{D5CDD505-2E9C-101B-9397-08002B2CF9AE}" pid="24" name="x1ye=117">
    <vt:lpwstr>CzHb2PDyRPIt78BXwq/u1wcZIO/lEZfClgrrmKBvOmigYoIL225CCwsu7gra8JISjuFwl6BEgYMnG6cClQQzJgk8EkKtnFpWcgB3cZj6oZGOo9NNdRl8Y/8qWrZ+3c6gJ5OIu3kJ5lz5BAe4Xg4lMHIvCccPh8ksMK55MTwVIIhICLtoh0xu8Xsw8xHa6xtPvx7o835tarEAdEd5LXh6BQ/tNuNlrDtAUYFbcv+Ajiz/QaNUCit+dEXzwPbqWNS</vt:lpwstr>
  </property>
  <property fmtid="{D5CDD505-2E9C-101B-9397-08002B2CF9AE}" pid="25" name="x1ye=118">
    <vt:lpwstr>FHLvx8gKy0LdUKxnvR28DkklicKyyusuixfM3XHIkDIBgL+FnbuPbndL1Q/kDyrtR91gRDqd40y7AZOV64FHIRji4cfps3/cj70cpQemDDRikQle0mxz08OaUyghPc4L/w/prkQo2yWicX6+CjxSIHNeAV1dsu8BsEfn8Lig6zq6tf9X++z2b1qQ035FfpnpoEPiV87i1/yclS6c8kPKo2pPcv+dSVCb80khc6XmhDP9P/X16rM6tBcsR6Vu6nU</vt:lpwstr>
  </property>
  <property fmtid="{D5CDD505-2E9C-101B-9397-08002B2CF9AE}" pid="26" name="x1ye=119">
    <vt:lpwstr>J8N8i1KyxHCKvg589JuxgvpwDoKEJiE0jLCn/zbZ+6gZ0umTSRm/JTVZcnbKX41McfqDie3zGyCusojAGwAc+MPTv74rmNNXg5L1qMpgYNZiDHmkRwcE2KKy5d8y3nCjWtgvSH8Ia5LlWcYVYvZVJfzvCHBTdJPHNvp81ANbQJWHSCbsIsXx84IWlA4yuIrBMNp5S8FOknrHClZgNg5I/zkke9vfLBTiH7JxAUUoEfRblbUOnjBzLApMEAD//PZ</vt:lpwstr>
  </property>
  <property fmtid="{D5CDD505-2E9C-101B-9397-08002B2CF9AE}" pid="27" name="x1ye=12">
    <vt:lpwstr>OqQ+8kbGcxzH1ht6Bt0a7eFmfkIcWnWXbHigQNfSI0MIkScyApiEZaOdI3EIEnD/Aq42sgsZfsEITTRcfJbmkMSFf/Q+SSnoUi/Ql6Wic7zYqsC9eDf3Bsnfo4FdZs4G+subrkMPu8ZJHnJ55S+26h89HxSwHkUWbqoszcOT/q4eyTxcy+3QRQvufN/26Iy0q1Ap2W97YO1YAxTtrqAqZxHfFDsvhcW/EnqxH8Rkkr4GyfnNzSLSnp4gKeQ3Wp/</vt:lpwstr>
  </property>
  <property fmtid="{D5CDD505-2E9C-101B-9397-08002B2CF9AE}" pid="28" name="x1ye=120">
    <vt:lpwstr>wp+I2mqAwtMhyV+exzK6MHa+frv0sWsfLBppyz/7AIvgbcF8ngafHd6UHDzmR+ujC/PWxDfFieg3KvZZkYWxrgH7r8c3JIf18H6VpJfXL99urYokWZH6qas6LLzOA3bfIapyuh0TU86l3S9E0ZNWPgLXyStvZkCgYgcOiinn3gj1glMUhV/wdBtivSolti/kYeLBpfOrPwudn4xMAdsLJNey70SyTVl2bwzBBmuM/KGrtwh4LVK5Z34YJnZliNF</vt:lpwstr>
  </property>
  <property fmtid="{D5CDD505-2E9C-101B-9397-08002B2CF9AE}" pid="29" name="x1ye=121">
    <vt:lpwstr>Sou4IrKVVcA0uvgAgT7N8h95h4K36GNlefBvsCVgGOCIpb3jWc8m9wi6bKTts7aE7m891pbZ1es6n7OttsFI2q43vtSPmiRDz2gtVGGuEtlSdhppp8ajgLhneKR6ECushk4HlKF50ZMmOfuOR2Kbmc0VMi2Tqn6ukLSCER3hr8y15JVh7lLQmUq/eVzGplYHVxLMOhZGTYEGOj7jOo5ImI5I4vY4c6yVaKeBZrILMSbofkYrCDX89gd+hDgyBEd</vt:lpwstr>
  </property>
  <property fmtid="{D5CDD505-2E9C-101B-9397-08002B2CF9AE}" pid="30" name="x1ye=122">
    <vt:lpwstr>okW3zvfsYp9KR2PeVa2jxYcfPMAkQ0S3Q+Lxd0+yy4cShavFQwn+ioEvgN+1EX7ZYjIDV64MN9MnzNqdbl5V8mfgZJo+9rK6YRRzdMxlTlt4VQ6DMWOoTfCS/VmBEo8YlRzX1zxLYrUn8b4fuGitjslYsHEHCz87xtyR0Bl/6Ohb2qkjZ54Gd/073lGT+h3d+kDJmCH6ISMOowt54O6zNknlUY9gTZdunBQPt+0q1kDW/CCXvijm7aFSSF93X0Q</vt:lpwstr>
  </property>
  <property fmtid="{D5CDD505-2E9C-101B-9397-08002B2CF9AE}" pid="31" name="x1ye=123">
    <vt:lpwstr>YtJP9jePyDJRl5t9lxv/Wa9bkaPqXuAVy3I3CJZXx2cqGgFPqd34Taql/cOFYzFUq4jtWtbsLbfdjj66uM5hkxAv6/Y0rD2jRcsigm2Ho1LvBpkt1FLGFWvX0e7P/r052BLI53zIuKqB8ULW3Aq2nUvl6ESgR28h0GDBl5n1F6igGt3/X3YQ/x4erG5LPT7QNSgy+t6WcBJ9mLCyNhzz8GOWI7z2cXyfdFzCH20DwdN58322perf9a6YA8hSZPd</vt:lpwstr>
  </property>
  <property fmtid="{D5CDD505-2E9C-101B-9397-08002B2CF9AE}" pid="32" name="x1ye=124">
    <vt:lpwstr>atsHgeLhcM+54gyXvBaF6NvUZtgC7lYbI14N7LwnYhf+F6vk7CRLzSfOMFgSfhxRIoAcJov8Wjs+kU8t6PMcH2YO8iGH9GRlYxH3eFCKsIK4HvQ+K988srGauFTGeUyGehMpkPmrWaz7UEyRMVmdynipaf2grk3JiNmnz/FZVWuDG5fsdZdNaVIInlaDEVxDXOEAgB2R0DCKeSOLzmOVWM/f5SzDES/fsCgGWGp+hzicn5nT9CrRSIIROrLoklr</vt:lpwstr>
  </property>
  <property fmtid="{D5CDD505-2E9C-101B-9397-08002B2CF9AE}" pid="33" name="x1ye=125">
    <vt:lpwstr>j+TiGCywc7FUBPBydegOWRg6N325bYi/RqqrjlJVNK7gFp9cap9OzDnTOIy154W615hp4HVz4BtxnK4jIfk596fZ9kwOgDF0BdLvz++paziMExCwcFiyaaIwDEn1TtuClrFvBMfg0KePdVssRezySBwS3qot+QpGr8XFzsK8OZsqnEfIAmxdmUWs7emixObz8uDIOJQHpEbqT9fuBJqZfkgNd6r20Uk2quK7SfduXtyInUrh6XMvHtI7lx0Wvd2</vt:lpwstr>
  </property>
  <property fmtid="{D5CDD505-2E9C-101B-9397-08002B2CF9AE}" pid="34" name="x1ye=126">
    <vt:lpwstr>ds4/jS5gf0oVK+nR5mMxD6QiLjqifkA/gTO5KQQrHKu0e2Dld4OtYlWGZ6pBf+4LS6fRsYjmNhdCvgXPB90+8v5mtTvRNglRUo8Z0emMognhWcj2szB1RvbVn8tKFocX3pdy6iixgkamHKKu6UVgPd/g8WkJEq1iPG7IqchZauiV8b6ofMjNc+NNbzVmkocPPih5RUXXoTlIzSGNtyMaFYFNne9P21AHEm7dio04GE5prm7YRu8NIlqzUkwwH5c</vt:lpwstr>
  </property>
  <property fmtid="{D5CDD505-2E9C-101B-9397-08002B2CF9AE}" pid="35" name="x1ye=127">
    <vt:lpwstr>sxQgEuF2+yYyeBTUZPVXeXSx8nf5rUexZRyp1DG9Nhe0dctGEc0wOu+JRmFRNEFHgBH+5ydu2v/kRUuPKlvIVALVqsY5RlNS+OybW+8P6Ia8mHBRiQnz9UPHAjkGZwWROd+lVZbIS3CELrVDNHqcSXQdEfwk+uB0o0GpnVIVpoi2ve8R2+LAZaJG9Jc9H/w8E3juDkwAIiDtQFA5NeBWNwqVt94INkfa5NbdZ2uy0DsQcFwfHrTAGS+Lmv88kS/</vt:lpwstr>
  </property>
  <property fmtid="{D5CDD505-2E9C-101B-9397-08002B2CF9AE}" pid="36" name="x1ye=128">
    <vt:lpwstr>KpIuunhet0HSDq3DV7pXw9Qn4XACObkvVANKBRsQpu6euW+UvhFexGfwbwUGo4U7ZkVK1aI8/NQer1lSep5lHTuvpFlYLpFz5QZzo1rDGv7/9a56OElOSPNgwGPBoXwHP0hUejKoD+iV+sZBOb9NjoJIqH6wD9MWMnBkC6acjBlh0O/+/3SvAIsuHSPL6h/SKLXH2uGTk8GQCYNF+EzPeyG8svF6HRwwbA69pio6f9q62ZE3m/gaG8B2gb6A7QO</vt:lpwstr>
  </property>
  <property fmtid="{D5CDD505-2E9C-101B-9397-08002B2CF9AE}" pid="37" name="x1ye=129">
    <vt:lpwstr>qa6zEvfvhIQrlAX4P9xOe1WZ3/Pcwp/+FpVr66si8N9Kogo6QcFZve7iBNCaiFi875p9PuOcqxYF4JH/zvI145iq9JBxW/mqxVcPjofvkqvL6A26O8cCYOKLQP7wz3r2dF58VS7DAFLDqeRWkcg2uiqEm6AOjHup8LTb1FznOihUf8CclCxsD58Wy9Y0/awe2lAowGj83teiqT6x7AlC8yUgFHyv6VDTzLiGVMLEJ82enghnwf15cQcMDuOclaQ</vt:lpwstr>
  </property>
  <property fmtid="{D5CDD505-2E9C-101B-9397-08002B2CF9AE}" pid="38" name="x1ye=13">
    <vt:lpwstr>1D5lWWBYJidbLcGb8S7x3qb3HowUcImPeMzSmxld3Bah0FH6s6IioDyf2PWzE2HnEp3umIvN+Cu0hgJ+jiKo0nVUW9nMK7XIF0HXGji+pLoiDW0S/ayODok7R3scQWEF78Rgdb9saEgqX8dEMmvPB4I3u64KUrN4m8HSCmmTQpIYhKjVxmZqVtnW9VntWLeQhnLs4e9TexZX7nvKtEyjnmwvUQ2PRv7ObghpyApfvSZ14x4Rc1Fomr99fdaY4Pr</vt:lpwstr>
  </property>
  <property fmtid="{D5CDD505-2E9C-101B-9397-08002B2CF9AE}" pid="39" name="x1ye=130">
    <vt:lpwstr>OACPB94o0fFnMlljV21jT3V1W0EeJPH0QqhXjJUjpkFZgpdcuQbfl9OwbZl1BDyRiBKywEP0gDe0CDJgRD2hBtPIr6tiDEHhcduGU3t3rumFttCBdsbWfjRA2LPPntQ6YX5vPggj2ESTeMl7OmMkHIXcBPZ7/eR94CN7Sj36V138te6nFLX7iUAsUDuml3j+IC9v9fBvHoH/G5BULH/AQgbeqOTZ934KFd3C0rLyG8Y87SE4RIKy1UvLgO/PZ9P</vt:lpwstr>
  </property>
  <property fmtid="{D5CDD505-2E9C-101B-9397-08002B2CF9AE}" pid="40" name="x1ye=131">
    <vt:lpwstr>tuCQix0ePttslObVuybrXPTO2I0sDuoMA/+nd1syTrOb6KZ8YxSZ+V7aHHvdAfvR1/GlIoNXBVmK0o7JJBq9m2PN/31wXvfMpuyUpYhLLmRL4RMxyqYy4cUfddN2ajuSnX3N84idDsZ2m6LTj4MymROyPhsLQi2IfnzHZl9PGMPe7qyQiwJ+N7xOEjsV+ABS/TUb2Rd9Af6zH59mZs0wpNmKmg89sKUZ9OU/czOsKdNN1ZevDJSKmTbjZz61Jy9</vt:lpwstr>
  </property>
  <property fmtid="{D5CDD505-2E9C-101B-9397-08002B2CF9AE}" pid="41" name="x1ye=132">
    <vt:lpwstr>9YbqppDvc+3wNNQxZ54ugXz2VGxzA9k1njG+k6BXqN736kQmZD+85XqFk+n4pALi+js9rf0D00PTAWhV+WqNu+Ymn03fMgY0lmm98nTRrx5opimfleQnvJwh4v5kQyR8AZf2lpMQfs5IP+cSE8U0O+ibZz7u7zQkd8x6qklQ2JyrgU4MhHhVLDvQPckkX6NSmd2KzDHD36xKcmqYlGYyYrq49QP1C2op3/sehLEHwfOGkQOMyiU4A+Zuo71GmLI</vt:lpwstr>
  </property>
  <property fmtid="{D5CDD505-2E9C-101B-9397-08002B2CF9AE}" pid="42" name="x1ye=133">
    <vt:lpwstr>eXyehqFeLzrUikSpZws/9jc3pSgqlJ5mO3AYBzkcNpKWN1tWOkG4wW5GNtqVoPOWOuVMxI9PX3J6e+IR1Fin21n0ADOL4BmH3OjHNiI5G8JEms+4DLevzqXQP+RCo5Gx3pXIlSmShYFcooTMWiwJEB/j9dXQWWc+qQRBeEAPcBneABXdnhrsTIKz+8v0LyEmg3656ikN3IGG9qTcoBwYz2XmMAcE3kMYheOFywS6ftOuXgB0QEopXpSqkWnSaAE</vt:lpwstr>
  </property>
  <property fmtid="{D5CDD505-2E9C-101B-9397-08002B2CF9AE}" pid="43" name="x1ye=134">
    <vt:lpwstr>SPCM6KIFWf/CwfYxvg/frb7SUUiB84+pHIU99CauSMcKzMKT9VmZZvgHKjlo3i5KAkHRiB86WV7v0r/eTQPd+BxpKyS9fv6qXt7Hu2p4JZgC9A+tzMptvA88IvzWQ5tAeePd3qUYRRGQo4An7ipGkHaqUO91vHbOQq+9YfYW+/M0sPtWGOJ47YPa9pk0DhXy2h4pC/zpk5Lu+xHNOwg6g/62x+dD53N/fq39M++obTk4Kd5zzbnTSgC2fhUlMso</vt:lpwstr>
  </property>
  <property fmtid="{D5CDD505-2E9C-101B-9397-08002B2CF9AE}" pid="44" name="x1ye=135">
    <vt:lpwstr>TWUsTzgmFshpBuGa8Q9mw8CELTAPS0Vkm/gqgYUKnswO7BBW/AtZRSsReE3ojXOs3KJv2A9qgeOluXRT/ukBDe3pb/oeGCs7FuPi78x5tD3LoN642/OBtALVdVlvwTytel+FsbXyAojKU+gcXkuoJa3s+uLRYlR+curGUVsUCdpbIR/SMhmqVbPq5NIpJuDTw36GpmyItQU+OcHG6aJ6Ac+RkOWy/pjU8uaoJ061X6migTsx5gwssp8d2NpK3NX</vt:lpwstr>
  </property>
  <property fmtid="{D5CDD505-2E9C-101B-9397-08002B2CF9AE}" pid="45" name="x1ye=136">
    <vt:lpwstr>GfLDMlMBUiOHUQQp7Dn5Yf6SFYuoAlF6PNKMtJMN53V0UDfwRmiXqSgThDblL8fpjfjDfOUiu8vsAc611FLJAdOPnW/GAxT0uc1dCesLqsvd4ot8MZLbIPIsyj5JFzf60tJOeZTF8zsgyZJ+8GsCyTWqYE6sXSxcYFWPb90a8azWrzXAvKDWidA6G5al9HwqCLd96bHdhOrZcdgC2SVh1avFFa9Jsh6LkmDgBGCIyMwYzOaEtEvr00dtxprSdIp</vt:lpwstr>
  </property>
  <property fmtid="{D5CDD505-2E9C-101B-9397-08002B2CF9AE}" pid="46" name="x1ye=137">
    <vt:lpwstr>+fpX1tgK5Y0FsAxl/XhxSH0aspbuq7Ycz7dloo+tUcUs+Tb4CDYSbI6X92NEHpht0uaeabmNkDx8euxK2dGOQkVbw25eij2qKwQfdWaqGV9GUPsUtrLjZ4KeJjRXbuaHYB5V/XMVJhvzThI2NjkA+PNAX+Av9oQjBU7K00JJdNMALvcsZ8HMqt0FezrPZj8mcfbF8pOhfGSbBxlMLS0e+Ahgz1qVUb7tUbRcfoTiPDnWm70/tr9zCJPcu8dbk5T</vt:lpwstr>
  </property>
  <property fmtid="{D5CDD505-2E9C-101B-9397-08002B2CF9AE}" pid="47" name="x1ye=138">
    <vt:lpwstr>y3Vh5ZzaLlkQKXHfQ8k7BpRStU1CGMbMBY77CwSr4ex0u6Zo+ASOqY1aXyN8piw6NXgMtqdlP+XvgwOLmUNv7vo0rJR5lYlOfdTZFxfPO5Op6LZUBsFXcnRYHR0j/qxY9EVWyTJPxFOkUoJJGWQrIcXm7svnme5Wdk6kTG0p+rxcxBDfABBPolBWhwN4CJs5nIMo77sfhGGtXwDcbsamh8tmxIl+Co3Wydi29xDX8UhaUCN1BVI8pq6+PS5IuJp</vt:lpwstr>
  </property>
  <property fmtid="{D5CDD505-2E9C-101B-9397-08002B2CF9AE}" pid="48" name="x1ye=139">
    <vt:lpwstr>7b0HAdRdNsBoGJttxUhcYyfb7gbFibvy9qDrsgQQKTlRM87pFu2mQy0bVM7vcX/sZnJ32ZYDmgLy4z0hsNKjDjYbb16aEqoON6cD2gQakD2USAiDDTx5987+4H42/c6G8I4APADuVamMeR9mmKBSGJkmnPTxpWqWGWREfXB1AU/+iz+rOAO/qxrC7BRTvtqa/a1bNRVSFI4oUelvUF4+dhjF24ZMXQH7+iDyE/BPKvzw4LvMTkAgd0KuH9atbcK</vt:lpwstr>
  </property>
  <property fmtid="{D5CDD505-2E9C-101B-9397-08002B2CF9AE}" pid="49" name="x1ye=14">
    <vt:lpwstr>VFv/TnXHXj157wE/fsouzqsiC3B+uScLKYLF8PJ8xrCDLWUql6/HW6+0Z8RcVePaBEnXOewb3C77g5JUHgL/uzPeD92F0h2lA4RvWgi1sond1C8KtRQriDS6Uxp7BRmQabi/78Q4S7B/H4tpdjfBWzWH0CGabpUUDBm/+ImTVmA/RNVk4OQ75ZwwJ6vrMQrU/SW13M399/ygux34jG8QiMtoLwaL3zOacyP0LScOBfxWUm9zSdrxYBbo81or9G+</vt:lpwstr>
  </property>
  <property fmtid="{D5CDD505-2E9C-101B-9397-08002B2CF9AE}" pid="50" name="x1ye=140">
    <vt:lpwstr>CqOZj8f4SL1S/aVqKtb9Moq7jDyWI5GeGZQPSYXJNYfTS0gPyMIvNG65+E5mWxpI0UsTiZHuc3Ff0oUF5jKX9MsQyLBfaXm5QhMycIGrJ1emH2uaXzJ56TTIv0HtLaoAbKLWQKRSRrf/Nq/IRx4FbAcNUCkPp/ISfxXjAU77DW9uyL8avHzpKy8nIEywjvbmLXpTQZHD3BOzQh3+Dcgcvc7s7mJQVRFNPeWW8jrMSViULDoBiTOYXl5AGFjpFfd</vt:lpwstr>
  </property>
  <property fmtid="{D5CDD505-2E9C-101B-9397-08002B2CF9AE}" pid="51" name="x1ye=141">
    <vt:lpwstr>dWxwfmvQinxE04m8zPmhPUATumWodxF/vI8q0faq8UDiVKLXgcE9omZnOLmTvcUkOKI+6Xrl7QPKU1gm6kKGXKlSM4/epbImev3aqlLAlo/oHOXhdKjRs6P8eM9SRsl50zu7rSCiNzaqleYEl6lFny50z8Pc4Hdf7jy5qkDrp/megXVFPjc4dOutlj9oXpu09a5NI6nxEO8G4fjGzWygMQRceDv4IYGHo+7fA+4J5tzZ40VVGWWvDu7kL1UyQH+</vt:lpwstr>
  </property>
  <property fmtid="{D5CDD505-2E9C-101B-9397-08002B2CF9AE}" pid="52" name="x1ye=142">
    <vt:lpwstr>1G2CnipoRdZcLhEZ6CBUFHyXkQlU9wiyEhS4PKV8DkGU+NG1x/Z7Zm9Z+prI5qGpt/s7MYEcYZHlNuOiYNZ4S/0Sp8TGquvWZP8sltab693yfRcX6qA6+dKGR0jJGpfIi4zastqX3lAjTZl08+0KpZTKv6dLnk+LCbe40rY7inskgyqXe7cxAAj4qNREBZa1HDlESeHHsYDfvC1slI3IFDQu5UXmuoag/cPkbSORTtTeTpZ7bSJUOtrPmWvPo84</vt:lpwstr>
  </property>
  <property fmtid="{D5CDD505-2E9C-101B-9397-08002B2CF9AE}" pid="53" name="x1ye=143">
    <vt:lpwstr>ynTWxLvPvbXztrsc5XQt804v83X/SMmFhDuibOKcoFoLJ/2EJixdCXkxN9UOUA8V9XVhrjBiBOY2SDYkDYX6tdqCQNQSKipIMf4kK9c9uewx82PiXJ01r6mno5MYW18Ln3nilc3jZsLy+K9/W873FZgqBynJWqh1sTio5Q6HgR3NXRDAYP2GNsazlbDzpqA5RQAip342OJFy9kYY8fwaMQKjKb6itzjw48DOgrwtGRXdm3zHZMRetrL+Y8n1kQv</vt:lpwstr>
  </property>
  <property fmtid="{D5CDD505-2E9C-101B-9397-08002B2CF9AE}" pid="54" name="x1ye=144">
    <vt:lpwstr>5l+fjb56Ezy9Mi6T018za1YSJgYx+nMfSatmhxNJnGkFqeHX7CskBJxLT8kHbjlaYkOeyE9LE2rG+o4hB3TtROvSIt/+AD2gjDdSej1jXx0ur49d+CjefKJiI4DyofGPwAGDuurx2nfsSLnbkMCPuKdEbjzNMe/Arnp5/bfJXK6zEuVJiK1a+yeFllGXUl2BYJBeTFZQ2fj7WXPKFfN5OWoL16TkyLHRobMNirh4Hx+6t+XKIm23pGjsMurmTNF</vt:lpwstr>
  </property>
  <property fmtid="{D5CDD505-2E9C-101B-9397-08002B2CF9AE}" pid="55" name="x1ye=145">
    <vt:lpwstr>hYjoT3xxzwdam+XF7iOLRSRkt4VMHUr1OZImQZk3LlW9WgB95pCg0rxAsd1RQPH58E+599TGFlvJ7fMGHbmiZr9sFJ5V7e5npGm0fp9BtiUUyiGxVkg9dFhz0CCY/FF/RLJ8Y2ArSZXdIIrAp6ccrsaVylM1Y7ZoymhGkvIW/LHavddhrsM+XppMqKny5SJPyvrpI1koSiAcsjo/CRLewaDWBYx3iDUmh64IDQEtAfqT2hrnSAtO6dVluZgRf4b</vt:lpwstr>
  </property>
  <property fmtid="{D5CDD505-2E9C-101B-9397-08002B2CF9AE}" pid="56" name="x1ye=146">
    <vt:lpwstr>ImyQqMdgSVYF4MuMcLpYEaK7/2/pNRPYzwhpTrhehzm/uD355NNAhJq4bm6HXHD+e3OFHBrLDuHG1TVfHqChNJ5osInx53JBbXWorU8UzgfvXMj/XhmMzShAYo2JowZrsu82ygf1RaMZM2hATGkjw0M6y2yxVp+eVGBPPGm8pDOKPK5G/9fghNEfSNPplutT9Kc6AC5T6z/UNvUSrXLSUJM//UkTwdD+wtG1yfeWKfTZs5j+BrMRgq8kgZN83QY</vt:lpwstr>
  </property>
  <property fmtid="{D5CDD505-2E9C-101B-9397-08002B2CF9AE}" pid="57" name="x1ye=147">
    <vt:lpwstr>Rx3U4JukFQECMSdRFS7w2DKMoKao0mnznCB+6Bpza/SGRDjlccD51bnhXukwNo2n2MJRgYdhjLmauLgQej6NQx8d27prlQWiZeglMH3PRpQsBMhOPXQ1R0nC4dXJyND4n6aO3XTPSdQSEu+bJVATz8VmvpQ55tCQu2nw2/VncNqrYCxaB40fmBs2yimFJIalco2ybXznYhM7/D8GYLNU/pemnksknrp90gvHoA6H7L7hTnjrpcvCpY8AyvyAb4o</vt:lpwstr>
  </property>
  <property fmtid="{D5CDD505-2E9C-101B-9397-08002B2CF9AE}" pid="58" name="x1ye=148">
    <vt:lpwstr>Z7G2LdQqn7Nky+UdxPcDWgnGl3QzZOQNTvIxAtyKTUFkOiH94Fgw8tH3Q9L4MhMl805KjYFT9YkPiXk8kfEmVbSFVfqknsdth4fzrCRyZmxwK9Nzav3NDjwTaNP/Gwb8toHA5zlipR+bMPjJFA0duR8u4VOAhxmP/FFgEelaTcycHADqUAVGDcPjQp1ox9pHekDLJ02tr0CO4QE8hO8le60Ay99+QEWrjYI3dhKNPx+YYRwttD+hvBQMUncLWIT</vt:lpwstr>
  </property>
  <property fmtid="{D5CDD505-2E9C-101B-9397-08002B2CF9AE}" pid="59" name="x1ye=149">
    <vt:lpwstr>fsmJRJaE8qxEVPWDRz8HGYewZ+nEymO2bpRSFGyfm29ng1LxYZHG1ri9/Z9yxYcMQ3jwfLqQx++OZFyjpaIDoU4NohJHklhu8ussPipjuoTiAuIA8Kvup6kd3jSEW3+0M+ML5x1zFuOHDvRRvLH5x2xVNgDACFCVpNJ9ZzumoJBJD9cAiyzewwlS4LAH/FgcHbt6jJApm/jGim5Xn2HGHDWF69HKPEvi5GAjZqRtnf19jzuYvYYDv9TH6+HzKEV</vt:lpwstr>
  </property>
  <property fmtid="{D5CDD505-2E9C-101B-9397-08002B2CF9AE}" pid="60" name="x1ye=15">
    <vt:lpwstr>1FLIA1QZ1247jShWGaJWuLX+Ytaq5n3afbSmSt7bpWJQYenkpajwvvJyA/3ysLKRrrRA3VcUwYzKxx5lmL+dMD3p/kPjDW39qkYJ8iZ47CTVpA8dHfGPaVxLkgYwTN6/pikURTWMMmGsuow+bEllE2C7yF39UU/pyF+yw8wwU82uJFXAzvM8zIQ+QyIR/+kZ5X/uxmk3pikLuGi1tJc+9sm98L+OcSfHXQuf4SdyEoZtw5IZf52NcrZXwI/Cs0/</vt:lpwstr>
  </property>
  <property fmtid="{D5CDD505-2E9C-101B-9397-08002B2CF9AE}" pid="61" name="x1ye=150">
    <vt:lpwstr>XUVvFcz5PGaAx9bBCse18vVb76Pi1hB++/sWb8tvK72wgQ2bxRWQ5+8H//IoaVbePoVg2dcP1VwBThk+TNZ/5Q0DsHPOOKtaSiyWAlrKXgCVwADVe1FeCKnfEKkHB19AZCpSoc3G6QY+9dOE4a3Ilni/M+ss3xliSzwllZJqGWt55XhuuoT0e2Z8p5KO9g9yytEIdI8gj7XFQsZR2XllwHpPA8KwfWzFWFfXtZTClrg2PXoxjVJtiefx3HCUphA</vt:lpwstr>
  </property>
  <property fmtid="{D5CDD505-2E9C-101B-9397-08002B2CF9AE}" pid="62" name="x1ye=151">
    <vt:lpwstr>X48NnzjW3illGGvl4YfV/egPJvuIpGXTyM0qQtJb4zzQe+LsHgKuVi9eO+P7tSVdSw1SLE0jQI2HM3myuZucT2IVSjLjjb1NiGpT4eCos/QakH2W7UmipUZS0LQ4xse2If1/lke8kB1xu0SJgYwntyNm/c1toVhRAdhOnA05NxDGqv4vX/y3g12bm5Ot+6Te4BqHqgUI2q+YjsYX7NBmO36GHd/KQ3bYwZSZSZ4w0VojeHnC8J2z09I4xzxnGl3</vt:lpwstr>
  </property>
  <property fmtid="{D5CDD505-2E9C-101B-9397-08002B2CF9AE}" pid="63" name="x1ye=152">
    <vt:lpwstr>K4O1MdVT5L+qKUa1lAKShKuRetLqW4a9WDcdBmuLM1ZJpD+vPIqQnwmDsAMuWegKjVQa0RJNlnk6L/8eYisjiFTBBCNhfWfNba6V/DUPxHU63690zEbtQKSbIoINubyKclqMcyQmNkDbFnGij8LSVIFZNoQkOI3KgwQt9RK8t5T+cWpV9Hfo4RzYKHa002fVGoij3JUqHXfK8ClMnBwiy9hu8imbjTI2WDWGSKbO/VR0lhjDsk0wTiAM+VGOfI1</vt:lpwstr>
  </property>
  <property fmtid="{D5CDD505-2E9C-101B-9397-08002B2CF9AE}" pid="64" name="x1ye=153">
    <vt:lpwstr>yrkyceIdOHGBJxUh52vx0MSAI85OWVBuLSf+1WKQrRSSyPCsEQFnPM9rKwGVqM8OcPvetKhTG8FvOrMPoyu8VpAKbGcj0QVA4TmCaOfJ+Cr7AeSWykODYLZHcKckXyf1gA/gbGTiy6lA+cLRwl0a387jGs3VKAidVSZTCJQWJ6mOATubuwjKH7A0cjxusLMKF3q7my2RI0uhYWAEYG8CzcolsTpPfoArQEbkSaoc4hlxYHMX8+sC+ByrNTrH01D</vt:lpwstr>
  </property>
  <property fmtid="{D5CDD505-2E9C-101B-9397-08002B2CF9AE}" pid="65" name="x1ye=154">
    <vt:lpwstr>XEmmLqFyHUoj5Xnk93icey1tVdOQ0UJE/VJ1eRKfBKbR/ibJ/oIt47qQpnd2SMzyOVch685Oxs1YVUPV+/hVJJONkMjQ6DYoyHDq9UxlPhyCXVwJzAM/bxDimOEcBWvsW9n71jGjrRYHEr09bYBvCtItb6TdPOhE1fssXadQrMLcHQxjok2uz7BVAbaSuOo+Jo5q5S1LdlJdNhaRVYieUezjB/MRoE3sW8ENv2Wa0V/fnW6xCTjolcidmp3FEXu</vt:lpwstr>
  </property>
  <property fmtid="{D5CDD505-2E9C-101B-9397-08002B2CF9AE}" pid="66" name="x1ye=155">
    <vt:lpwstr>ryOPiW9PODVhXXGolEtCj2lxoWrGnpxJCf8Jf/ShX6wafSvKKm/g1OlFpt/I7K9v8jQJTwYTtpbaIAqNX32uviYOaoeFQmWxlZfUKZ9QDFFY9k0W86hjcxW+4WARqL9aUDxaTmD7NQX6rMwP0gjUzkF7VChOJytx7CvLN5gokQqm335H04+nYPx7qI67vhRBmBsvdWR0WMe5Xlofln9kd78pmhYu9vfcC48yuZSgRqop61r9FFVxtrU7ZJx/Ivm</vt:lpwstr>
  </property>
  <property fmtid="{D5CDD505-2E9C-101B-9397-08002B2CF9AE}" pid="67" name="x1ye=156">
    <vt:lpwstr>qVmMNlCrbaULM5kegTq4s/wzzFThh+EcGOMZZGVa2u4gwk1pknQrE3fV7Ol4/UaKHPUlS7F+tiZehgxk0tJfCwA7h+z5eACD13q5vihInpu/xk7/hplIXAGdeI8uJc6MMiXP4SK5UbslaDEH7PVqykiFbPQpVZ4AjHk4IYoHPiTpAE0/2vnM0ptqvJDQttZ1OG0iRAcKKERES+VGCSVp7RJjHxxCmIt15YaVpsjlz95pLEzxUKjGnF1alrVgiiT</vt:lpwstr>
  </property>
  <property fmtid="{D5CDD505-2E9C-101B-9397-08002B2CF9AE}" pid="68" name="x1ye=157">
    <vt:lpwstr>fVmXIPRXp6aJR97UoBahjI4siGF33eJUN5RxypGAmIKDzEldWeWR4eubLdfsRcDBK1ysoQtSGBKz4CHiNkxFWpOs+5bdsBZsrKDqg7hcZhI8d1w0nMJLKHTffAQWpGywbGVoJRdXfMporFtt2RVgla0d2vK+vdQqAoISdL4z0hynbantjZDTRTP66Kt+ShSUGgYDukjMs6WQ68Le3tjPL6zNoeLMDN0f/FHL1MOQr7TL1Y7wzmN88XRkc6pPmse</vt:lpwstr>
  </property>
  <property fmtid="{D5CDD505-2E9C-101B-9397-08002B2CF9AE}" pid="69" name="x1ye=158">
    <vt:lpwstr>y/uhffnqk42WmKoyQHG0hKVxWISrAUCt1kghqynqO74iRSOJmDDB0BfAuws3lG5xd4U/q6l7X8EsLXHK1Vn5tYSVoqaxRBMNqcv3uAM6MFJK8giTTXqsxEO9IEAf0k7X6WulLwnPbU0NI3gL0qdNRvVxUmsGpxQASQfOAPM4y0xYh1hsW3PyK3/AmAOlRTEwG0/TwtyiigK2mQiEyBpnBTwt7ASgZLTLc+s+DeooxdwxQPdHsZtnVSh6ulfPBsr</vt:lpwstr>
  </property>
  <property fmtid="{D5CDD505-2E9C-101B-9397-08002B2CF9AE}" pid="70" name="x1ye=159">
    <vt:lpwstr>NogO4dwlspVRqLwuLDmlieLplNdbqZegWoecs9s8k/kQp9pGw5q14/opCmiNN8FDHw6N7QbmX0GKpFO3L0G4gZ0shYKQhbHhIdYmiYfDxk5oj9sqK2Rfwoezjqq19wvDEiYN6+JGsZZ8xL5TF0mR28IcR8/+sl18lKpWUdc44eK4hf/0fi+DWqsuh45P/P3bU5QKWhCTLzVqI+MsBwiAKLYvSgFjEM6xX8b/TpzuX1DxcqoRrvUe3qJURVVoUbC</vt:lpwstr>
  </property>
  <property fmtid="{D5CDD505-2E9C-101B-9397-08002B2CF9AE}" pid="71" name="x1ye=16">
    <vt:lpwstr>3OcmosCHHBopnTx1AYEiK7x6YZigeBFUJdvm7BfP1m1Tmh9gzaN4OnW6jV0E2i7LVr4ouPbTztsnvG6NuWp6yyUP+/awKnGQaa4IO3jvA0zbSUuv1yEsW+3I1yqhJBLiS451z8X4VtGsBS+wHLmKWR+RfgiBjAUfPaVz+S3yYk7i+e3h4899qIxYxZrr3dBUVrPvraoBrU5QeUbMrNiHhUziHi3kguqiDRtaLnA+wXBYKftv8JLAbKpDYkm4X0L</vt:lpwstr>
  </property>
  <property fmtid="{D5CDD505-2E9C-101B-9397-08002B2CF9AE}" pid="72" name="x1ye=160">
    <vt:lpwstr>Ziod5wMlorR+k58YJ8vMINa3xlcJiw0wdIxwME2spPEIjz5grG2vi+E87B/1SQtKXM9kmd5t3s0CPS+KGKDFkF3oxMu0RDEZtfHcrCQRHJcQ/RXaEj3fcFLKA5NyUZGCGPiI40oJcfId3KBlgf3OY98lbu1zvh/zab8curcU+bAknTS1m3sSbnUO5weLtYxAPr6OggYllgmDh/Tmfq3vFk5oFEpISYBcIhW2CHu/SsBoZZOZibmi7LJzJ/+iNWY</vt:lpwstr>
  </property>
  <property fmtid="{D5CDD505-2E9C-101B-9397-08002B2CF9AE}" pid="73" name="x1ye=161">
    <vt:lpwstr>hlj0iaJHQO0555GBCwhsxm19PaaRHX36gzM6HAe6Ik39EM//0Y1r7efu4frmQ7WVX2zRebVjDFTMPSNB4Ciy7H6/OmRKxlXw8y9L4fuH7Q4xtaeY7SH/5VQHl/eXNDxm2bZo49PfV+9O0mbH/TvMlMmKzua65WqK+4ZaOuV9w6KCCZq/t9WNTqfU5gmF5RN/UjpDDKjTVxoUx/PtMnGXdyi4KMME1Hp8rm/oMhpa0+NHehGCij5XNuhkgo38/1X</vt:lpwstr>
  </property>
  <property fmtid="{D5CDD505-2E9C-101B-9397-08002B2CF9AE}" pid="74" name="x1ye=162">
    <vt:lpwstr>7zkuleKLfI+LLunQClWyGs3BoA7h7TYKiuJRbdG3yRCQKTlw1vvnN2lcFoCW8l6bzhmvQDImMtIFh5EDfPZsZRFURMiqH6utjny/aqdJk1visytRtfaN1dCvO/WKKTqwc6bfcCqloONuquSdC8fqSxSYAIBnyyfiE5TLecADfjeHHzN5dawg7ZKpLX9nhir4L3jOEJSHp+IXt2Rtbx7TQQwiXihnApWMSl73rVig5rBov+2/oI3Aa1V9ffe4HMh</vt:lpwstr>
  </property>
  <property fmtid="{D5CDD505-2E9C-101B-9397-08002B2CF9AE}" pid="75" name="x1ye=163">
    <vt:lpwstr>KjKU3+PhN2X9teC+1Ml2hV5VPG2Wif89MAwbvJBpPDXLG/sq748xZLlxyhnPC/ujRl/0hNbxSLa/PQxYrNuNFYAntIx42DQJTo2gyEHNqPPL+1FN+O8tTt8up5MiFPA7OTMLHdI3RKNjgsMqUEDvMCTwSz7eBbJp8TDCIgGoCcH3PPvSGePAuXDFWYuxLlf9DKUCYVL5k8Y11UWrPhVSF10AyPkC4+oqLY4vM8YHV228hCwtDVa/2FE7WI2OhZd</vt:lpwstr>
  </property>
  <property fmtid="{D5CDD505-2E9C-101B-9397-08002B2CF9AE}" pid="76" name="x1ye=164">
    <vt:lpwstr>UvEijYaO4Y5e4qa/Ccgj/ESQ8Shx21nW+j5aIa9bzfcrOp4vp6DhO+Pm/vSRC29fZG+90TVw7TKzUB1cxi08xlAJ1AC5YfCo2//7H1IJinIMogAA</vt:lpwstr>
  </property>
  <property fmtid="{D5CDD505-2E9C-101B-9397-08002B2CF9AE}" pid="77" name="x1ye=17">
    <vt:lpwstr>iwdalpEx7Zg7+JiZyymzgBVCrh3chWquXOKzep6iWw14yGcHes830Rg1nmM4UxzsAh8dAy1fbmWBrW+EYIIbslLlVV1N+5fapuJ/tdDglmi1k8sF7bjwWCv50I8VGpJDxHvEKgWnrvDU7KFmZSSln4yRi5NIyvt6AQxTqqMUDoHNZTw3GEy3hk2Te1cIVmOc3HPTHwXh+L+MZjxZBGHeJwatjpa/9RgHEvpuE/6SBNza3PfMj3bUnhtwAIHN/+8</vt:lpwstr>
  </property>
  <property fmtid="{D5CDD505-2E9C-101B-9397-08002B2CF9AE}" pid="78" name="x1ye=18">
    <vt:lpwstr>K2e+eC4qw6GB4ghfM73OL0VYLj0SQOnZeXpCB5oRd2NinVbz4KiOiYDPiOqD8hdGgcoHquQ/D+5/LJXWLi+eMrG2AG4ounMnaiy+GfzoAcJ9RO4/rD4HkwX/XooKwMawU0GelOAw418VvmZePPvrRCr2kVA4LJfQezJrKCgaKuUtfALNSf0G/Ax7eEUfKjEZD1sBFtsnM2PRCYvGn1d39A9yNCBC/TRLuw9rxmoM5n+K8Fu9833r23neW4O2z4Z</vt:lpwstr>
  </property>
  <property fmtid="{D5CDD505-2E9C-101B-9397-08002B2CF9AE}" pid="79" name="x1ye=19">
    <vt:lpwstr>R9EpPRHqmDi25xuObcmDLs+/znC7e9eGdiv/M50DcYKK9EtyUtOtPKeg50c3E+MH6k508eiYBNmqtYj03sxLFk/zmRzzNeRs+5AtTgF4e4zJRGJ/Hj0zo0AJjuAojIlT/SvDFzEs6JK1x7VTc8vs7b2fGIzsRYYWvt15KVKrRiaaRdpO338mtf721zUxv225LrlHswYVQ/Z/pAFdwGss9nKNcYMOrBcHc0nAupBXpFG8dXB4D1BYsJbS6MACdQ0</vt:lpwstr>
  </property>
  <property fmtid="{D5CDD505-2E9C-101B-9397-08002B2CF9AE}" pid="80" name="x1ye=2">
    <vt:lpwstr>/gwNcCm7QC19+u9bj20b4WJIiNVNCqds/QGTKlFH4HP4MrSGugeAgDSm+S7OKSbrD/jActSsmMN8YBGgt3uwHJZEIjCoKuz9TNxNMmsIHXXRMHF95TfSOehNoc9ck8UvJlaTbVhdQiP0wax7Fcf8x21O6arhwllGwfWA84ln8nGJwDcYcM/yG4M+1aWV4WKSKaJeSCxPQNx+EV7EDM7SCe+OUYNDKKai7awcCUzQ55YSHk0bKn0OtYMq8Fi6PHI</vt:lpwstr>
  </property>
  <property fmtid="{D5CDD505-2E9C-101B-9397-08002B2CF9AE}" pid="81" name="x1ye=20">
    <vt:lpwstr>E3fsGsuUN/lDew9cLSDJP4zEQn1pds8/R0Sn5nOH/lyfvbzZLSBulF8dIP5ieZsDN4Cyx+y/u4r17Oa0QCZQUtobqxBI4ds45kcc53rcpFdJyEPRrUvMKomNeDXIb9mF+KmmtoKs8W+y5F/BOP6SQgUqXwttJvyWlyCqbJCZbVXVdbjNObrkWzk+l4q4nuXyilN1XzE6C7YEj62bQkF/vyMbg6TCWA/NOd0zYPF19IdGKyZYa1JIAhdePT1XAEV</vt:lpwstr>
  </property>
  <property fmtid="{D5CDD505-2E9C-101B-9397-08002B2CF9AE}" pid="82" name="x1ye=21">
    <vt:lpwstr>kkMn9PiKS2dRH9P4ni8/fk5bZ86juSgD3D6mg0f+kMa8ohF5sV4DtSa24PyzlezXv/9x51g8Jmwih38Mkyq0SOyNEKETVS4AeOBGQqmREfh44eWtqYELab6PHFxzE+zTOJNOSONXhY/6sEM2ZzZ53iL1/C9JNZFvU/KWEmrGuQIQPwB2hNpgX4Iudx/JrOTK2QyFZPwOP/GuSM3X8menaSIcbGxx6RiAmlX1pFtO4Ciwl3/ezfB8q5mfW/PFfVZ</vt:lpwstr>
  </property>
  <property fmtid="{D5CDD505-2E9C-101B-9397-08002B2CF9AE}" pid="83" name="x1ye=22">
    <vt:lpwstr>Ihz2zSnOyGSBOF9s5LjMnKYOo3co4sRGwJqTIrDgrdTIkHK2zgbFu77JOlvGRIm2nyKar1oKnn8hdz/eWz6/gHQKCsgB1vwZT320sXu9hunf+YnR/YeatfRy5aWcRmlZHYWxVObMF+Kaw2n+iv55Rsf3/1DtVU/SlqLgLFoPin7qIP8ouw1/5cLvNFOPEGmF7vJFdVYB4NByjFuKKUKE5T/6b92xUHZzoBvLiYDNPqLyu4vuhfr/Tz9oKgSIqpi</vt:lpwstr>
  </property>
  <property fmtid="{D5CDD505-2E9C-101B-9397-08002B2CF9AE}" pid="84" name="x1ye=23">
    <vt:lpwstr>mK5C9wueIyVn84pgKUfpO139e5lFDQ+NnUsOi9aoOjf0F/X/WSFWC+skwilWtUQXOSvWmR0lS2HcCOMyaAy1urrJVyjPwYEKwM6UBKILsCszJTdq0KhKvW/5N4DPb85Zw+Id88EJ7n/4F8c1XJid3C8x76lVGsEr66mLLa+8AiCmgtWbZv8yyWwSCBHofu+CaCp73Ehh7fbFT39KJq+ofchkzSL+8i4zt/yGDnFtfLK8Cug7r9I9XsshNq+BXjK</vt:lpwstr>
  </property>
  <property fmtid="{D5CDD505-2E9C-101B-9397-08002B2CF9AE}" pid="85" name="x1ye=24">
    <vt:lpwstr>sSc4NV8Pw1e4lDNapvCZ5kVW9jzbXrBOo5REU/6cJSNs91YMV7f/4GoMfg0jg2RrfHia1j/DARbxpe0njVC4xsbYF0udC/88vbGWOWvXwDFb5fIcxJJkp9Lkn92xzH6ybWzSWGz5Ggz//pg5eL8G8xuTQWhhP7P8shBz+3R4RxGp2dHXhW7PYRqNL4A5L74hdpJ9+ymPkWKHhemAZ2kPP3lWiGz6t0Qfw/lqp3+y4/0Fg0YPt7rDiauIYxmrRAT</vt:lpwstr>
  </property>
  <property fmtid="{D5CDD505-2E9C-101B-9397-08002B2CF9AE}" pid="86" name="x1ye=25">
    <vt:lpwstr>AIO4Y7D0aqy0iIvG39WBwGRAVDnaAf1ABVoWU4VqtJAIds1PX4t5ubr6EZY4OZEStrn2Yn3fp/DJrtb1oafPWe7Ld3BcbXP96lzF+f/Rb93BQ0HWaN+mYI24zKIJzcATH+jVEKQ6tHYsxxGJygQZP/BFCsWvKPFI/esrkCqML4EAn/icGUD3FTzOcR7f8Dm7i9x/3+3wkQDGFL+bzbHBjhJ1M87hLWOMH6PTjoGj4eN+DkTWR+dHcdn9MIw3PkQ</vt:lpwstr>
  </property>
  <property fmtid="{D5CDD505-2E9C-101B-9397-08002B2CF9AE}" pid="87" name="x1ye=26">
    <vt:lpwstr>oINFjKNJlKqVB6osgZlR0VzsUW2YGmCp9udRV9Vrf6FM6gMadJAV6Yz4qLmrdcOPFyTQmXXe0kSH0r/Xn2PQfUNAmv+WCl2KAMh3iCRJ+zwICGMaudNOcXgFH5VMgzpgaxse1m9oNLWKxjmMxeTVwdMcmUkjSJYhu359INnlfhgoWGaVG1okNrKFaYWDD4mWI0n4HlaPqezF5/3HLd6lxnHs+h6T05N+JprjOhfRj47cLoikZ0GlBT40+NfzCzg</vt:lpwstr>
  </property>
  <property fmtid="{D5CDD505-2E9C-101B-9397-08002B2CF9AE}" pid="88" name="x1ye=27">
    <vt:lpwstr>DV5VhYcAlTDeSQ3akpRbcuBbCC8yJnoZKseD5VYE3jIlgO22YVjnufDnig1EPnlMAOobZbz2sWo99ik7jUbE/IinxZvd/dmCpu4eIlRBKQwS7G82VrVo9vsR2SfcFwQTIL++b4byKeQj/SwKzO1qzVRjJR4gqdm2ksi23IGqX/732f9b0gsXo+qZDXKwV+IUPh4ecjX+jpzyp1C4ZkOTCkwQRX/AIH0rcwg4OdS+8XlDY7ZesXAbqdhO4TMgzAs</vt:lpwstr>
  </property>
  <property fmtid="{D5CDD505-2E9C-101B-9397-08002B2CF9AE}" pid="89" name="x1ye=28">
    <vt:lpwstr>An8lcVXlmpSMwSf/M36r44vsVZSnVz3uLLocKmdsP27zmPLFyNVBqF5A6rP4T3fXtm14Sfrp4G2O3vFHMnlxjXwN70pEkNT9K146VoSD/2vWK5meZYpYEIyOp9hHrEFB1DVO0hcwQ3bUJbaNmbYO+5drnMiqDQSmzC0/Ul/WBhACsiL9BW1NmhLVoPKKSzAbhXzydbWBhFpqbJ7VRX+H6Ae5lBavrevQ0I+W2P5gjr5rE8gTJyZtRb3FJZ8nLlR</vt:lpwstr>
  </property>
  <property fmtid="{D5CDD505-2E9C-101B-9397-08002B2CF9AE}" pid="90" name="x1ye=29">
    <vt:lpwstr>lvrch2G+3QPkFBJkWNvVep9YldpOfqtcGjIHW9gNuf0CXnGmMABqZXcjosvwGV+UvLlI88O6Mcj9pMKzLTi2/dxA9lSaEOAGfTbp+0blxrce+lLT2nOLTYACjcr/FIZB+b3c7PXMC2g7a9JrOSByR0vol2QD0g00dd35n2zz7XjXRXxhsv6t8ZWMbAS8gmpd0Dl6WqiUZ6l8RO7tjoHiwztiFk9GD8hd+lI5WMRRyeT4A8ZY1uY6mjAdOFmdlc4</vt:lpwstr>
  </property>
  <property fmtid="{D5CDD505-2E9C-101B-9397-08002B2CF9AE}" pid="91" name="x1ye=3">
    <vt:lpwstr>l78p7kVg/u9dUqzsw9U1pFE0uJyHFLxoTOL18TeiVqrogzrcX33RfKtEP6QBTWZBtEFC11wyT7ep4LbGcin3vdN175YK7cYBD1SGiQgcaCat+f3DZ1g71l/aTW8F/w1dq+0uUH7CVoq2qvpK4+aNgYKPIUaMIDkAzIJRgcpidCsOcjNr+t8OKZlPe46M/t9xzak8qdxIfGrjx6c2197FFhmghft4BSrOIURxTBKGHilGEJdHV7T1xOrTAZ/+Ppd</vt:lpwstr>
  </property>
  <property fmtid="{D5CDD505-2E9C-101B-9397-08002B2CF9AE}" pid="92" name="x1ye=30">
    <vt:lpwstr>aCBiuQRl0WPgRQTHSNpTeJ4qg6pa6vG/l82C0HzvWkcWvv5WmdjpvxgtyTtj60w5hT+6mg62+FEqqImDuDwnwe+tUsQFANycFX6aA8O76mNeqwhM9eOgMeuvBtJB0DJeRIgDfIQp9mXH748to7igPnUQcmwA6UGh6ybrqh2Xtukcv8ODkOHcnCNYjzS45aMh0nMX1lqJKILVtCH08DBsGfxDC8s6FJKA3Z3q9FQfkSDylI6kiqFrDLCNjvBt9fN</vt:lpwstr>
  </property>
  <property fmtid="{D5CDD505-2E9C-101B-9397-08002B2CF9AE}" pid="93" name="x1ye=31">
    <vt:lpwstr>6lB6/CVgY2NgO5pPMmsXMmA82FK6YAY3ZUvZ89wd8JVZhMGc3lvHmaa3xD5n22r9SOfF924WoCLFIW+bNOpD0/XrAuKL7NNtRPWDGqm+gPiPKvwQ2L/upDqoFV/2Us6W3z0mP6Kxz+1Ok3EERf31ZNZGYFsQjMWddJg0UgHXFZ24mkzygZtabs/PcrQxqqzaunRE59rD2/gs4gutF0n0JtvMPRvF1d7z7gRowFi6xAcsf+aZ4WA98R1FBzwuPnR</vt:lpwstr>
  </property>
  <property fmtid="{D5CDD505-2E9C-101B-9397-08002B2CF9AE}" pid="94" name="x1ye=32">
    <vt:lpwstr>dc6rKi738MTqV0DzchXeDOfRkuRx7pUHLq6PvE70SffXIPb0W+YAjq2baUAJ13cAuPyHCfwI5w8E1N2/FMMn2iYcixh2uBKhL/eqy+37A2D+Dg/gu+QZ6iuOPiPA2jAXzLRyxmT+LXEodEulZmA+KjlpCJ88++I4GW2te6CnDX+jfXnYarWS3Xdxk9CsAj/pqFDO2PcIARe1tOmF2LpQazJJc0/qNWKvDNBN/sdEYDMJA8Sx2ifY4LtkZKWCRiv</vt:lpwstr>
  </property>
  <property fmtid="{D5CDD505-2E9C-101B-9397-08002B2CF9AE}" pid="95" name="x1ye=33">
    <vt:lpwstr>TocfGtLn8iuPZWKiRhLFP9BrihXJNTUOnk0X6tSPI3n/uJrW8v8eMDlxZaJ+dk2exFJ0NQxPp0g46b+7weniW6EyTeMYHqFHys0TMsZx/ObTU5pSxjl47glBdyxcNoZT7rq39ZFDz3jPpYRo6DENigJsHo0itxK+Tt/AYgZWTI/hzjZuU87+sQtJvT5G7Cng6zEm8s8Cih7DvGUjd589algp2pTkrcEtyivcEMZ3cfh6AjJbH5NHJu91OSezqlG</vt:lpwstr>
  </property>
  <property fmtid="{D5CDD505-2E9C-101B-9397-08002B2CF9AE}" pid="96" name="x1ye=34">
    <vt:lpwstr>qXpD0Ngta4fULSJ17JuG8DpOeGtRQYWlen+rMZbXbjo+CVRp8WfeeCvxeRhKeMKTbf6DpKFTK3Kwwa1FkJxGzCXDdj4gL0IMR6iZRiZKtWIGEGBugXlbQFk84UQ2qd6+xL1jImw8140cg5mAe/qlXIHjmTJYQ35yyCPSX5IKdRLAh9GLv/bXsvSsA/YT5rZ72tHMx5H70XZ2lNU96V+kWyKPPZlAMI7/3bqZPkqgpaeR6N/tH0q1KzmPK16+Gdk</vt:lpwstr>
  </property>
  <property fmtid="{D5CDD505-2E9C-101B-9397-08002B2CF9AE}" pid="97" name="x1ye=35">
    <vt:lpwstr>JYvYrNz8cfuRvBLeF/6Kfrn+H8m1ujLWB14Kl3cu0bH9MNePLra4yF2xTK0JinPOsDyBxeJPepFDYBFA9j8lOCV4/2e9tAfP3bQhwhsR3snMOy7i7eaRBjCNH5DpgHOkVfT6y94eUAfxH0whh+es3ckV5TcFMUf4daaAMBwf+5EoH0yN2R8cysXxtvkKsMVvuKfNWSudULYC7WxQSlrjytWUy7EcQfI8yVRoGir6EoJSU995OmVlW254iJwBFlV</vt:lpwstr>
  </property>
  <property fmtid="{D5CDD505-2E9C-101B-9397-08002B2CF9AE}" pid="98" name="x1ye=36">
    <vt:lpwstr>m7XCd31SmKGJZ7v9kNxR+1ZkySERoygTObmmPqhDRw2VfRxzqsLVZWsyvnb8gtX0BVt4esP+OFvbL+g8VTl3RAL/EKIVrCFKv2l8GRuF9FsZh9Pmkz2XBcgIl6PWBsSq3shK7bnvY+SdIeFXb88dk+g5uXs4gKg0vx5glOYX6vNYGWEhXivNPo/5IBq3YMbbv/NxepeR1TOiiV1F9mU3fweLXzX59A9Uk6p7tmRjHX/5b1aMyYRALc5ifc7SAWj</vt:lpwstr>
  </property>
  <property fmtid="{D5CDD505-2E9C-101B-9397-08002B2CF9AE}" pid="99" name="x1ye=37">
    <vt:lpwstr>MLy3QWcKKYf3rqV38Zn5EN88LX6jorEg0HW79E1LSMbFj2WRU3VzueJPpY7vrUnyhcXb9iCl7fbbSZqOxIHDlK/thp73BXTWxzaHAn7x1HTxAx0B3oHO8yvlM/CYG7fCWLoEDGa4xTuRxWn6kPO9sBiOzZ2N3MABm6AvrklcTTvGpjmaWrYMEpYl/lIERkg8EoPFj779JrAgUif/kRTalGxbVPynG7IkAt3zGMFD6IFjKGICtUQuZL4b3FHDI/0</vt:lpwstr>
  </property>
  <property fmtid="{D5CDD505-2E9C-101B-9397-08002B2CF9AE}" pid="100" name="x1ye=38">
    <vt:lpwstr>IkYudkepWgEOsDbFwLwnBJ5P9cxHx/jVuCktXIQib85KU8T4DapjFcAtPS53RkE+EY/wAkxO4RoaDILUfWsvIJBGE044/J0Fapo3O/v3cVOfL1fep9rHQM0HxDva3IEV6gTtAu0ReMgVBdUjAdE0Mr8S23tf6SrgQBdD6S+SZ+Xz5RgXMENTLXaZAAkqarSm5xKwVHP8OiSMRSE520ds5RKxv6VtMsI6lvzUhbUKoUZkFrvd8fgBxO+/7wRFgU5</vt:lpwstr>
  </property>
  <property fmtid="{D5CDD505-2E9C-101B-9397-08002B2CF9AE}" pid="101" name="x1ye=39">
    <vt:lpwstr>W9u5dD84Pa13bzR2tapwNp7xb75zMKvGIHE5ED0uHnCiY0f/kyRsapZjyXcUazqzh4bExXm6Yb8a9TLZwu85IygSerDbAO6RCSOH690TB3kembgux3qfBSUDjQAyK2M3bjHme53eHsS3vtZo4yGAY8+YjWrdJ7dwDiHTl3Ugq4+nkzdtVcVBldqYfE54p8Uq+MXqBARhARdJvnYQ9S/BdOvierNb+U3IfPrXSW1sDOHkuUnFQxQuYfY/Hm5sejC</vt:lpwstr>
  </property>
  <property fmtid="{D5CDD505-2E9C-101B-9397-08002B2CF9AE}" pid="102" name="x1ye=4">
    <vt:lpwstr>N80wB+S451+l2kntY4xHqRh5dx6bNwT4ANWKZYzjLMQYDSVdrcfYZrh0xfTM/lhX3JGvu90IbKnGIGgPID+nMPPgiic1EHMPMTsfGUP0K8mwRvzN8UmxRXo9d2/gLKHOhXZ7f7+5MRYGaU6ogzrxeHeoHsaA6VdZndgLlEKkTQ6xfyUT5Ney0yItXN/r3tuq+JuDI2tSNJeTVRJDEs0F49q1l7INi0tVfywgQSrcsmVGRyK5CBRGmqkVoVKWDMc</vt:lpwstr>
  </property>
  <property fmtid="{D5CDD505-2E9C-101B-9397-08002B2CF9AE}" pid="103" name="x1ye=40">
    <vt:lpwstr>Aa9FQ8Et+GcMqdw2/l8CKoeRyX1zJrobs+KKLDXZMEwExiivBlt2P+zvLva7tf5Md3gvXRfytVXpZw4SjxC5AZPSlrpQoN2gTjzpmMzfHfTxlPiy+xPDE3qsqvBD7v8v6ZKUOxPYRJW/azSoDdRSAjou3JCpr2Zmq6VBEX8gVBnnNI9Ua8FZgI1V8GetcAP5pZho4mTn3vkdFooQEglmhfKWqS28WMfqfm2OvTk+/NtvWpqn3/WQPSPxj95MKpW</vt:lpwstr>
  </property>
  <property fmtid="{D5CDD505-2E9C-101B-9397-08002B2CF9AE}" pid="104" name="x1ye=41">
    <vt:lpwstr>FVk3bCJ1/UTS9XXLLfuPApRgWKwtB6GrEYYEWyg4Vj38v8zKk12XHNfmLLWJ5Ebryl6QQWEtwV4EBCrb7nD8JyH5C9RlsVvKqjbKRP2c7cF3rEnZyFkgWZqK7tvw+C/XV4MRB9Ab17LVaXG2Rh+b+VEo4k6nraHEXj0i97t1GT+Izj2Er5m6JQLVOwUE2sZvfTv5myN/4tH/lDoFbBNw98ssVsista/Hq9X+nEBsPWfIavpjdi3ZYsddVk0t/Ya</vt:lpwstr>
  </property>
  <property fmtid="{D5CDD505-2E9C-101B-9397-08002B2CF9AE}" pid="105" name="x1ye=42">
    <vt:lpwstr>Qko6ee8TK6oxnVLTFikYG486QTrapIpq4dM7IbkfanRO8fMab1b+X1yeZE2T0PKHjSq5X+YBSaf7xpEMTL3dOWrLYV9n8chbFxXyvH4DzDz7pITVF+oiVw3B9FGu+j6i1FXM0KsDsMJ7aiIEu50V1xoH/sYAeY3HJO8DiUh/Mpvbt+FZdscTWeErnrpNoSjuWuiuJKG2i/j8CTwn1DSwoOdsg7Uct/ZTDKPVYcW2f7ID6Lph6NYNxGOrQoxi9P2</vt:lpwstr>
  </property>
  <property fmtid="{D5CDD505-2E9C-101B-9397-08002B2CF9AE}" pid="106" name="x1ye=43">
    <vt:lpwstr>Rw0Q06HrQmAT3JuKFmRj6Qi1IXfxvLZX8zV2f2rVoA71vFBhgTeUMkRR7SMWeFvN0UTVI0q9OufWgtgx/qcVhKv/nO2DrKT0RILq7kAkyI6/6yt1tN6YR+edB9NirPBlNZfQQpcizzPb3YbfwJlZXqUzMdM5gEFhirCZWVuIl3PbZuxN/tLMp3t8O+8lY+Tj8iP+rYyA78/IrOy1f/2sPYDg9GXnDtL7JQ3pZ3gvtUwOAbzDA6dWjZ/+1WmjyZ8</vt:lpwstr>
  </property>
  <property fmtid="{D5CDD505-2E9C-101B-9397-08002B2CF9AE}" pid="107" name="x1ye=44">
    <vt:lpwstr>/9zG90rpEkTfGgwtZ4iKJTC1X7mg+PkaRcT96Ho1bN2+5XfxKtCwSeAejP1lfx3idC7WatFGTDHavGkN3t8wutj93HDkY+yIzZrfWS65CwfwNPgiSEyXQRTrivr7OvAtmfVq7ppad85fE4TZrDZmWDWwOMYPy5lt5gEcij8YSBFPn3E4PRK949hq3XMisUGaZJLQ9/u7c9nDoMs2bGkykNPkQ70cSuv/k6cKg5bA61ixgv6WpxhpnI+e8wmZLBP</vt:lpwstr>
  </property>
  <property fmtid="{D5CDD505-2E9C-101B-9397-08002B2CF9AE}" pid="108" name="x1ye=45">
    <vt:lpwstr>VEw0afzFGEB2z6Dxgbe8EE6xubpdoNduP2HHUlYSnin4/dpSt34zOQU6tLHF1tYTOMzQuaEs0u06Iwm6hcTrS1NT/ENqpx4Cl8iJe7bZ0R3EMnOB9dRWW/iwxtbt02B2SZLv8GcM+qyDchvbLdR3hDPPh/rul/dhhlx9/I/nnaFQQ9WVE70smHfHXCrxUxn0GQym+dWwnyaH22/nRnLaQnT/Xhp39zVYewrecc561jHMISyQNZrJmpyVBbkpa0m</vt:lpwstr>
  </property>
  <property fmtid="{D5CDD505-2E9C-101B-9397-08002B2CF9AE}" pid="109" name="x1ye=46">
    <vt:lpwstr>KoK54FN4S4nLIoRSyoP5i/HEFMYiDhFYQ6WLvoRPpiH5mH3zuPyRhsiIogY8gX7yVG+tyry54ROjxgKngOSYvYMY33Irj9lthXr+QcA7QywbtRGhjlBGuZkwRDxswS1aLMGY66j/hUSbz+/nKp7G6ATCzPn75ifQpT+9OROZNqENBLveR5+pIKBFWfuEzzLMpr2oMwvxpAjTwd4k+B+dU+GuTvTQAq63pSaaTBZDsw+wHuc0E+CPBsmf+pFTKP7</vt:lpwstr>
  </property>
  <property fmtid="{D5CDD505-2E9C-101B-9397-08002B2CF9AE}" pid="110" name="x1ye=47">
    <vt:lpwstr>w/CZNNwjMrJIltuEah82WEyeiBLDCV9/3hMELj34lzePsqNT/f25Rdnjm1DA2yC85ZcWTfR07kIHM6w+RTAGGHPX95tumEAPxe0Meln3aVy8xA56rmfj1YivHEd1mVKN23RGxJWUeeSewRhtox/hMWRWxXQz4S9wUCDN8Zo1xcOL7n2UJJtg8QZpnnBwNHWl6+QIIYnVfr9UgJlBvnmeimIPj7F4UmrbcFsPKAFCZ1pLuoWIJocNBEZ/D6VfiN9</vt:lpwstr>
  </property>
  <property fmtid="{D5CDD505-2E9C-101B-9397-08002B2CF9AE}" pid="111" name="x1ye=48">
    <vt:lpwstr>LP7fBp4/iRwgeeGtoUcHe/uTLgOfBpkJIhxWbnJ8AvoyKl7iLXBP1r0opZccAVhgKcioOUiGukwgr8UFbqTM+WP8W2D+UUTyKPPCHzouENKEvPjE/Sn34oFwZWcmVZjRuiLYy+N9GOlSPsebU/wsPsn06w5npdE+ZJ7gOHiYIhpiNLF7Hmwzf5+2JSgfZBl6yfY2E3RFVozOrmB4Sm8AhzvYs9tL7rjUN6sZ1J1NuJ403/6CKS8O5E7VvgoMYAI</vt:lpwstr>
  </property>
  <property fmtid="{D5CDD505-2E9C-101B-9397-08002B2CF9AE}" pid="112" name="x1ye=49">
    <vt:lpwstr>9uMDgkeAKbrpoZDK7sPsbBjhNYEsgnVm8ckCDjgpR3JvQ+A5jUMqbH+vusEAiPM41vvUAYOL5CwEElTB0k4GjNLr7mS9kCzzn+P9Lzm5VtzDgs86SvCtQaxQyEHoTom7g+79+8so2TXrzMnQesadfR36DFJwcSrFwyjECZ8dV8bcwsq7zeOeEmMvSw1S9Pk3uKk7rgECDiqIyu6l50pVcNOgKK50tn3mWMTpYUUH7LcTfOV/OSaLBo+6GglQtL2</vt:lpwstr>
  </property>
  <property fmtid="{D5CDD505-2E9C-101B-9397-08002B2CF9AE}" pid="113" name="x1ye=5">
    <vt:lpwstr>UVpB7prncrjY0GkU/r+e2PbwOA6CnJDcNTGhXB3d0+lmynZOxKiwy/PTNAGg4z0xql2DHEQTrm08dK7dp+sv33M5JvKJ4cZ1u6GyVG+Ijyddt6vphOaKHU/K142ZJr1NBCq7WEKbwVTZAhWavWrWBgyQcA8/NG5SGXSDAg6BVebxUNFJL+AvqqL/SZG+HwONi7LsPzcOoxOqTYJZctgXtq96g2F5/oxvVcJ7XUdY4BWnJ4hUnE7N0ckNJlwmYLj</vt:lpwstr>
  </property>
  <property fmtid="{D5CDD505-2E9C-101B-9397-08002B2CF9AE}" pid="114" name="x1ye=50">
    <vt:lpwstr>a/Qq3T4ltFgCT/uiYI6iFdrLhbG0Ej60Ztm03Vr7/OwwNB7ogtPP4Wxj41ZNa3ezprYJS2PxGXa6KcBnsC4kJ7DdgkuzYE5Shp2OIgxjXeiKXzOSjTzx2tk0HgtbL4jZ3DoYAzpgorR4z723vvUkdg56LAscR4n4NY+OXagWDEMvUv0D16vpnspt3wKLtVwqg+iN2KV/Tf5xei09YY0gaKeSo/vBKzEo4++buM/e88VeX+RY8Aax0iwG9RF3IZq</vt:lpwstr>
  </property>
  <property fmtid="{D5CDD505-2E9C-101B-9397-08002B2CF9AE}" pid="115" name="x1ye=51">
    <vt:lpwstr>UArrAxxeDaSjgcCJH0wpGD78b2sXG29sPwpXD4WnO+fCTYpXFl89gpqWzJ/MWmx7FKQ9uI9c7/2aEaDJeaiJP1+vHyBfmi4k8pAE+mAf15Mz25Sgrb9ayuckYuhrA2yLSe3ByOd3GHsybvhNjzPSVzS832YDTLGjXlwo6YYsPaQK3Ww+nW3DgLC0zLDH3FQNbo9eA/EN0vPdQNpHv6Iijw16+SYFbsCaweF9LsZdgwajMu8EJ95m5oYYd1akHp2</vt:lpwstr>
  </property>
  <property fmtid="{D5CDD505-2E9C-101B-9397-08002B2CF9AE}" pid="116" name="x1ye=52">
    <vt:lpwstr>ZiN3dhaSl2J8H6L8+PIDx3THwPS372i2PvI72eVMmBK19vwXboTGuo/E6I6qjspxHNwKBAFzaBz9VF6GnBKPqyPf4M5FBgZ5O1/7dLWjk1k0qHmAYeNqnUjEUmsTMQSMxOEYgqDiTxzYZZK+KPoicIdr2uwkHqNc9hixTuJiFeUoZSrRjkFC+5siHSdbjO4VynHTdRTpCZgcpcSgyTb912sr82BZPxii4thDDMZdfguMs//xKLZ9dq1XtVIfGzT</vt:lpwstr>
  </property>
  <property fmtid="{D5CDD505-2E9C-101B-9397-08002B2CF9AE}" pid="117" name="x1ye=53">
    <vt:lpwstr>FuISOihq2M8MPPjiV2++O1gGfhUT6rTKMU89AacP8c4+K84SecIlWtIiQFaxGjF68CVhG4ebw3ZQiQssh/N4t0yjK+GU2rypLronhXIPvb9G+56Dz1hRsc3s64K6/CA4ApizkVezq6eRbSYta4VMdUP9DlsVxglMhZfsGQRfVI19YyN8p2RRd/8ZsL518RsmjKaF7cqCb6ERUvfJA84chDQLn005FwuOGHnTOdyu4Mwb8gLOYMGZ1xPjlfJtShC</vt:lpwstr>
  </property>
  <property fmtid="{D5CDD505-2E9C-101B-9397-08002B2CF9AE}" pid="118" name="x1ye=54">
    <vt:lpwstr>GVmCjxgNVjtlBiDBiJGsxE4xkHEh/N4HWEV4hOcsqseIUZZ+VKpILxxppIyjaMFIdxStaE4P4IyOJLwyAJoievPTJsk/n9lm68VdGcizlRe508Q1AF7Dqs//yZvk2+8JvB4zUeFXYMUg5ojTza3nIkDXYCyL9kBpwcI+5OJFwjUDaYM8Xl2uL2IKSE4AmSnoPSzw/4rB6KG8neb7Wdu5uJzOiyGaPPR5VXE9XTPB4QgQBx1Ad8463OoGZMUMszD</vt:lpwstr>
  </property>
  <property fmtid="{D5CDD505-2E9C-101B-9397-08002B2CF9AE}" pid="119" name="x1ye=55">
    <vt:lpwstr>alQfIa47Zw1fffuLtEKfy5vwxuI+OjvBHtSZCIU/6XLbuIemyafeCfaLaplWWLofig2kEwAMTYfSKxrJFiW0CGs1mAeCMEtzhwDgFZ8mX+QBZM76ikPUWu0EhRCejBdS/0NBjnoqp+nlA75DI2IyvwTTg1+ckmhvhxkBkltIyWeM+s9CMie6ms5gCH5kVxb/DWilLvSR9eWkKhyCebT4KIQgvzVLmtftSkKwVV+ISD7fj0wHBrm9CUCmLjSTxTj</vt:lpwstr>
  </property>
  <property fmtid="{D5CDD505-2E9C-101B-9397-08002B2CF9AE}" pid="120" name="x1ye=56">
    <vt:lpwstr>lDCwkq63ma4OYvF7bx/7mq2n8E++EqhwuKIDYY5/FEH7eHtB3vheoag70YUD/4xTL1rTU1p5/zY09yBjNHZNT+jn0qiIdoGO/0UuLj+t6rfFaJbcvFiYQ2hEidju29FllkkTRXieTPcLtzvbX0s5jRuu8wX2QUJgotgS9riCwLrbV3NlIxKiV7LA89HEsDCvmpiliS78xY9G7sOZ+ytJ39DDhrMXoJT652ZBgdmpGm04/HIQUQZJJGh3wdyt7u9</vt:lpwstr>
  </property>
  <property fmtid="{D5CDD505-2E9C-101B-9397-08002B2CF9AE}" pid="121" name="x1ye=57">
    <vt:lpwstr>8oFJmd/3h2WD6QpWhsPP6wX2YvZaniGpfSczGGHmCsjy8QOzW2pRJcENwCW0PwbjggsY/cLGJ7ag1zCSwfxIY+t1MaJdXRCAKod+rtxyB0J9mMXTaemEHAAt3RWkwIVAg8IAImCJgfd2+XvgcM8tQlLy/1oLbMO9Zq6lm8fwA+bYfC/QfZBI0NFzQ30rcq2604dbXoAqAfqwxL2Yz5B5R7G6hn6ZLUcOoZFc1US2m1NigmuEsrI31K2cEPpxX9f</vt:lpwstr>
  </property>
  <property fmtid="{D5CDD505-2E9C-101B-9397-08002B2CF9AE}" pid="122" name="x1ye=58">
    <vt:lpwstr>AjjC8opiq7FV/B69Fc6gbPb23wD/5AlN2BjuVhvQdkQxLr/huZHXV4lBn3ZIkrUbOdqgJBCROk39tinKGUX6T3DXmHpjClHw3dnkFvqqyKdJB3iQgZEtN0KBXcdgju1ncy/R/dI6kv/QWKYzP0M5bznVX0h6Q1czL7Zpq2kmCDCfo6Y1uJtlQQ5uRfwz+6dTPP7VouGzXsmRx/ndUnrxMqbejjmePxUBAm1yNrQ8uUzfTQGqMDLSpNgVIwPP32s</vt:lpwstr>
  </property>
  <property fmtid="{D5CDD505-2E9C-101B-9397-08002B2CF9AE}" pid="123" name="x1ye=59">
    <vt:lpwstr>HAqiapPxY+Wu63po6vPvNZzqnctFH1KkOi6WNmvBTBJ8ZSX/0bRFGERXZIX8tBCm4Mr7wJ2djbPOk1CNWGgsSojnVYhKhPAAg3Q/bqEH5rQE6tEi2o8mk69s+TNjZOTPa19JNXKvU4RGKC/8k8MWb3GS10o1bztN7G1Q8v0ehv94oudUO0/W4gkyFSJ4uD0/FIrCZWxp4e6AD2S86+yaL9PJ01SmSTmUi+8Xd3aOYRmvuPK26Z5VSaokvJ7Hlf4</vt:lpwstr>
  </property>
  <property fmtid="{D5CDD505-2E9C-101B-9397-08002B2CF9AE}" pid="124" name="x1ye=6">
    <vt:lpwstr>+/LFMDYhqOg+tl/GAewq4cVjxzxigBWGpO+J3I41fWdIh1kaXawKhKLsAJ0xxYEFMeHNW2/KhSSa6Cmp/3jF5ACgphzVEzfsWR9u8vUgmJyeU8LilU+et6AT34jPOP3B9nmUeYVyykUP0bf3CTjVSokeN73BUadw0D4NgGTyPxaJDV1p1gril6iqjYZHsG3WZiIkQJ32+Ai2QzJHV5wBdHocEWBTnICmeLkrovv2Uo8prJysWdO6QBJ7+aM/xCj</vt:lpwstr>
  </property>
  <property fmtid="{D5CDD505-2E9C-101B-9397-08002B2CF9AE}" pid="125" name="x1ye=60">
    <vt:lpwstr>Ni1JDbqAP4QsnWag6fhgGGQ9RYik+gw9len3CtMCFKmOXQWnSWpuFQPwOMLin5Zubwkb9/IvTmxOG/fB60hqdY4TBi8Tsdj1/gOfkYZILfYzpDwnaJROJRjbqQ2KUY/blVxbTkfi4ZNPqO3iXe5WrLqcEzDRkdGXtVussTKTx0ptb2+l1apM/C39sY7X+yDiPu/dv8637+rOaxsqDLODxeYmljNVC3b5jPqH/oANli+mDj7bzIAjU0/+5LMyBWr</vt:lpwstr>
  </property>
  <property fmtid="{D5CDD505-2E9C-101B-9397-08002B2CF9AE}" pid="126" name="x1ye=61">
    <vt:lpwstr>qCKo6uoupKQjwNZ1wy4pVEQAtbtMSsmogF/CVW977oBpePYyfej8HWBPdgoIAQQb4Wy+UNz5/tWD8mIVuEpqIZHkVdNpUIZ2eaPT0r+uZzkl4Xrha4FbilnQnmvsyGID8GY6VTKWXa0gZlX5/Rs3uwRgR7+shVystjRaxeKuqL0BhRtwSYxyc3WJjwA+FqNAs4szaSf69KTmnjodQ2XwtIeyBP4d1kdKIAUjpEG89ayTe6aBh8DVxWaA3V5GDMM</vt:lpwstr>
  </property>
  <property fmtid="{D5CDD505-2E9C-101B-9397-08002B2CF9AE}" pid="127" name="x1ye=62">
    <vt:lpwstr>Io8xYBSs3HvWf0aGTpTGFp3HswhiXih8IfahKgkfRAuXEZqci/EfAm9781hvRFtTGEhsZmFA8K/s4eKHE0TNwXfKzgd43YbILq4SrkFyFskEOpnfU0FlIZTY8J27u9223klTOAUwHlzqBa0P7tLC+zUF+WUNf3hcMz1F6zbWg5gTtCwtyjR7h0XAv/LmZMXdvlb5v+9Ssm87Ef0BT/4jc1SaCRB9JlswAWVPFfVfUn3vu6D2tbOfjuL+ENNnTqv</vt:lpwstr>
  </property>
  <property fmtid="{D5CDD505-2E9C-101B-9397-08002B2CF9AE}" pid="128" name="x1ye=63">
    <vt:lpwstr>0s++IN9PqFMC0Y95VBB/YMjhgAa7/5LXnQV0aGm8qShrvM+jiXJY/yVGtho+PB8n8Z6JX6zOcFAxmHbpbkQWwg6nLLwyiGTJ+TZN2cgHbLduu9PrlPwmhzERoLAwiRUYVRtapeX9FQUEVfUzfVPJRpRVaknpIuQuPdE/QWCehWoB2g2XEZaqmt+kpmkxygiWMEA0dQleDGMM8KIsmtEvAnIL0081wYWHVGwMc11Y4gzRSAF1U5xiVTLjy7ffcn+</vt:lpwstr>
  </property>
  <property fmtid="{D5CDD505-2E9C-101B-9397-08002B2CF9AE}" pid="129" name="x1ye=64">
    <vt:lpwstr>qJ0D7Tej/ihatZjOdZsb/6F09Gc7TeblmXy7H/wCf2n+SgBnP/opz2JDUc6hdANEPUA48oGL1OXDX6oLmTgcQBmhELE25y98gpQa1Q5S6Kz4Z1S8XxRrm6xxAaPOE9Wsez/U/YTzvC6ZuKi8UOEZQ2e3IbLt1Cj7Pc3K6eSIPlIEVDkS3NVFxH481IJl/6aBHyO+zww1nqeP98AirfMHSHbovNYfAj0+nVV80iXU53SXxBefYm17cGT7gZpr9rf</vt:lpwstr>
  </property>
  <property fmtid="{D5CDD505-2E9C-101B-9397-08002B2CF9AE}" pid="130" name="x1ye=65">
    <vt:lpwstr>c3TFJI6qsrK+iBSKBwu5OMmXMqbUQSPRCN6onkjPQghHCcIwLHLxe7Jrf8rkjITNpdH4Z2Zke/lCMVR6/3JMrF6nMgwsOMtMY9+pY7mXvtKoVfZHDRhH94iBAvuf3Jz4wBORNH+qonujo9skGbjEEheNllP//lg/UWe9vpnLwjwUYDE1zNsTEXapvH6T4n+QHtf3/O4vsNRTZw5ltppDsKvWCcwg3wGW0dlO273B4z3joerbtBWp0Ny+C8oSQxN</vt:lpwstr>
  </property>
  <property fmtid="{D5CDD505-2E9C-101B-9397-08002B2CF9AE}" pid="131" name="x1ye=66">
    <vt:lpwstr>QAKbu21pdDCdBNip405exsbkHIwocSE4dwO+Dp40Yu8ai5uc+RhAE8pfVwTwlPcW5b3+wSN/bl2I+W9Y+qX0bkJzuLRcPSKLTZgeABFlhyv7mtBQcTW4QSPNpYWIVzLCtuegHsmR79RZTbtiusHyG3nZ3RIZbN6Q//KDqLJQeBKIp+EAvclri7BNjhIbjL1w+zn2KgeX3vOalKB2IkmVXlJKg8IrW+d0B8Zz1td+l5B1o9e/yJnvWgoF0P6a5ci</vt:lpwstr>
  </property>
  <property fmtid="{D5CDD505-2E9C-101B-9397-08002B2CF9AE}" pid="132" name="x1ye=67">
    <vt:lpwstr>QUKqkeaALSRJmMZvdHihZNEZDrAxS6uSsyX7RF2Ijjo1QjpXD0xv8n0MRvI33hm16lQ84Vam0Hj22NOy75afgHBPIRidc6yabMp9GZ2EOfgyvuZL2FGcKmY5dVaIFrmcvYhqSkJRKryl4S/+nP3ofmtgjhDZLsbPMPvPgpFoWteX93PxQN9qxDeMEopbo9YpSUyKZYMXcNy+XR4m4h9GFKxi65eIIIbRIiuofoKAY5X4ZyHN8+Prf82nxyOn9di</vt:lpwstr>
  </property>
  <property fmtid="{D5CDD505-2E9C-101B-9397-08002B2CF9AE}" pid="133" name="x1ye=68">
    <vt:lpwstr>dQYXTeVHTXCR5HhWApckcAlCSlTd+7NlMwq6RzBL315N5TMdPVjyf+I7W/nroCKsf2l8akfb0EawD6nvGsardknq0W7faLIhFW7L0Vus4NH9HmWfgPerYF1pVv5hqEQSfBoeTXaphUW7SYHvp+woAQ4SvrFwGXDILAA/OKtVCuM3MUOkh/yMvyBv9MCAr6UjKBAekiaw2qMZgdBFOVMrhBhNuNp3HeOX2NMKUiilvg8IK943w6E4N4sBcadf8KP</vt:lpwstr>
  </property>
  <property fmtid="{D5CDD505-2E9C-101B-9397-08002B2CF9AE}" pid="134" name="x1ye=69">
    <vt:lpwstr>k9i2syPhIBH3/flaDBYbUemQBRuv3bFJNIu9Wqc2FM5t4ZCl9eNi9hrG1/TwlTtoP7vnZgtgUs2uepwNVQCcCoFkh5fMMYyENdy0rCJXJaW8QmOqIQsGyBogFNNy/NSlC2EOtwnhXGgA1VaFqAXMgQ8ipUFUYlsvXMcPEGm1/5tCCgEzLCRMfql75nV2H8Ig4l5ahxrO0dKnWEZSrFddrI/G1yVtx5G49ejbXbQkRv1AKtBUXpPxXmviSBuEkEb</vt:lpwstr>
  </property>
  <property fmtid="{D5CDD505-2E9C-101B-9397-08002B2CF9AE}" pid="135" name="x1ye=7">
    <vt:lpwstr>Dqnc3FSRbCzemIrz36MfUh8jQ/oNbgWBj/4a+uiqDD/Aq24p0705Ifm1Gxb2RyMSNmVb1A9fU2H0LeRfYMt05fk+H1zysqPyI/+TUeAln/7VjfjoudTpPOuDR3KawnyQWsYeeBCQ8+JXVJsmp9FkDUi/kxfnoyiYrlKmnaHe0++TO1ZVNhBURMssBFpYuWVWHBmmBzMRyJGo6HemuUSlqydRWkiHcyGPOgEdl2VwGdiRzoDFGgAy2+10vlXvIZ6</vt:lpwstr>
  </property>
  <property fmtid="{D5CDD505-2E9C-101B-9397-08002B2CF9AE}" pid="136" name="x1ye=70">
    <vt:lpwstr>03canvMNH8d2G/tR3zIeFkSB1MYePVeb0bhd343AnAP/6bp73wrKofX9+GTQBXUhC1Ds1UJ1kwlRJOSZ5j3yjfgUa41O2eTKR4n45KjEM2zYDGWA7Vg2dttBZOYwq1D/V5tWxyhDbSkOi4qgOEoTubRL7cB8+ktXFr71KK95W70WwPG7rte/wBiAoEJiTJ/G7CbFpmjv5EnE43FwdSAplY0uDrVutg7L9lNYpbUZMAJr7OF3Ctw6tDa5CZ2Wz0u</vt:lpwstr>
  </property>
  <property fmtid="{D5CDD505-2E9C-101B-9397-08002B2CF9AE}" pid="137" name="x1ye=71">
    <vt:lpwstr>v3x/myrjJJMkEZ9R31FpWvHTMYNaABbZsCB1hXpHyHu9em+qa8BLy9QIClDGjvZW2+kaVNQ4bfHMcm9e4uh5iVXiE+jhCPGgRmDKNeHn8iRdASZd+Mo5PIYaenOxIelCYkaSR9jdwmxV9GsLbMQyXFu98If6Z4XcYu83PyyOrfV9MtB1+cwL1IjaHyVz4vR8B9rffhxzIVC3pT5w3dUJhW2awvNAP1/8INpU9u2ir7NZ/uFFeeilehumgGsqdLN</vt:lpwstr>
  </property>
  <property fmtid="{D5CDD505-2E9C-101B-9397-08002B2CF9AE}" pid="138" name="x1ye=72">
    <vt:lpwstr>p1H5jPsJ98tli0No7ugbh0UkvXgPHOWN1SyZeJdk3hcey7a1hy2Rl+qVf55ACefyfK0yevf9ykNjV6XYC3Yzdzuc4wDlWyByLrW/odtVvWg9Be+l3vYLE7Pf/dJLnUT2P4XNUHbEj95tvqmVJNPA+U/DODjQwCfR4Tgm0T9YDY6lnbUfGljdHPS6NoBsIwU9Ie2VbGo2HbjZw5gnozowvnxAlbeVb1AyY45ic6cSs3mcrU+h31OGNa7oaUDVmmY</vt:lpwstr>
  </property>
  <property fmtid="{D5CDD505-2E9C-101B-9397-08002B2CF9AE}" pid="139" name="x1ye=73">
    <vt:lpwstr>VDPM5ucx/VykbOzOmYk9dm7rUzlKVm96kOTR5IE6JuPDihVw1dNAioQJA88hlFW051qUuRF9QbWAM4zJ4Pie2eDe3eSk2M7U22ccoL6Gy/K7BEsH6Hr5+RopZIU24myeg670J1UjIJ4gjGF6/2W48+bV1CugCOjY0cdm7JI6VdeKPlfNtqOMRtZT7UHnF0+CTVY3WWZR7jzUCHP6Aa+UIG4TGADR6h2UEjJwGNBAZ5ufuTxHkMquxyWrUnW1kep</vt:lpwstr>
  </property>
  <property fmtid="{D5CDD505-2E9C-101B-9397-08002B2CF9AE}" pid="140" name="x1ye=74">
    <vt:lpwstr>QO3br/yhSBNu+kTeXRDZYb0u/QdAOxOQtLVeSAH/5Wp3KJieq8fR3uuWiVyX+Kncrz1mfeC7kI/klAgroM4GX1n0eivOVCb/XBXGhdPuBjvFoSeu/lPMiKX8fmDC4XpkNMpOJ1mZoyDTGzOzbtSq2mWsqFPYY+QvCU0rDPXkUdurBWLNWbpwXafVkATUYeeREOaO0FVfdTdQXQ791HrlYK9F2Ob4MpSxZMSwibuEPFWzBbAkiGKDxUtgvKUrhHW</vt:lpwstr>
  </property>
  <property fmtid="{D5CDD505-2E9C-101B-9397-08002B2CF9AE}" pid="141" name="x1ye=75">
    <vt:lpwstr>RmJiXYUngUz+oFaxemB/OMefzpeMLgz2q1XjULwwNkVWvM0qk3DugeDNQU29dTmOwT5fLMR3CmmLfqxH2sHLgJTjl9X1ehjRtrLhnYoOU+vNuNexlKj873lXA3nG6GxOw0Z3rCD7YBuf1oMBlY/nFrzGEerxkJk2Bz16N43l3zUVnOAV8ruzp4s0wAlXzqr+15ukpTNn57QB/jBltjCvx/P1Gq1ZXGxdxNw3ruhYpgXhkqmwfN9BGV8VIOvWjZj</vt:lpwstr>
  </property>
  <property fmtid="{D5CDD505-2E9C-101B-9397-08002B2CF9AE}" pid="142" name="x1ye=76">
    <vt:lpwstr>6emRj7q4UcLfcVqqluOThiCYVnQcHv/9n4NRhTBblvt0nveo8toUfWHUKt0PzSGDhyIR9tErRvEfFksDZKvYyDOQIJJ7t5/Ad9AC8CrXcNwMTv/RgYVyZ0olnJCvPlKTl0ILSGGSx8oo1nHoBCVCicfno/4JTtbz4YWN6uHG4DBtSeRsQdaiWVJgAq7sOGmZT0PT8h1gXOU3MWfL93lOmZepfldb8uuapqSdfnL82TdxToJkewVy88YlU5PcPhE</vt:lpwstr>
  </property>
  <property fmtid="{D5CDD505-2E9C-101B-9397-08002B2CF9AE}" pid="143" name="x1ye=77">
    <vt:lpwstr>rp9W6WU8z/5g8EXMKRk6JRE1LVKFncMsHfifYKqXla2zG19m4E+zNBwgyykxNyJKydR5lFDArbPPXFwxwolQ9855b1v6pc2pei814HCIdjHPJPhXoyyevicUQHSHvUOSUuggwX8fLvI/BrjZQiQHDK8qqnRorO7ECfPwOf7aEuz9Q33IbsC/QavkMlMWIbl8GEiKHsESSMRVC9Pql5W8LaGHtwO+VjgJHL3IrQ7hyH1gQ1vWu0w01QTrhdmG6cT</vt:lpwstr>
  </property>
  <property fmtid="{D5CDD505-2E9C-101B-9397-08002B2CF9AE}" pid="144" name="x1ye=78">
    <vt:lpwstr>A3+5LpbWk8YA35NMkSbsLUqVqZPJwnoXzM+iA/RudCAaVQ7uQiHfU6HTCJGTzzpIwMA7kpbp2OvOzRjpagLe+Vi5RArFctWJDkKjOAQo7VM/p0v3Jj6TN8y9sn9S78pfhrhIJb8/Dvi0heT+puk41giLAPXncf7niW/je7fBmNJUXWhdrQ56qthRrs/ulCK8joP6V8DCfdUv21tSejt5rkasw1NIlXXK4ddX/DD54nKufXcCM7k79fCuywsp0hD</vt:lpwstr>
  </property>
  <property fmtid="{D5CDD505-2E9C-101B-9397-08002B2CF9AE}" pid="145" name="x1ye=79">
    <vt:lpwstr>m5zPc0/VXn0SDw/HfrsMn8/qyhSez/CQ1btjbUwy7xQaOM8mJCjN8wTv37LC17nK42+oJ+PGZCdlFsV4wtBkQKgPA69r0IJANr7DBu7OTQ0+L12iBeuVorquwkvfXHALLxYBSJ1ITX6YbUV/nq7oeeYza5+ipIzDCsFNH4/kIQToA8qaNnf0ec8k3dQXcHYTRKZTyG0+gcXDaiU4HN5Vb0E++m+/JxTfK7g3R8NxxnzZAt6rs/o9p80aQMX3KNi</vt:lpwstr>
  </property>
  <property fmtid="{D5CDD505-2E9C-101B-9397-08002B2CF9AE}" pid="146" name="x1ye=8">
    <vt:lpwstr>x56qPW6p1E9SWwD0JnpX72NtRROPzIaNxBGzhoaGReQONDxXHizcNR91tjuOgA3bgxZvNWEgeWu4oX1CZS7iNgwYLx5mJRwrVAlb8WWPFPppbz/GT7pw6SaakEaT1XA7AbasZF9vU0+fYSmr3wLbXI3v0YcuvYU4aF1Ej2nqA3DBbVOm7WMG7FfO4Rw6Ce57epnU8D6YnEyV2QnbdcKO1y1IFZoB4euZO47Pz9w9uf0oucfXqyuL+ry0/UwHexz</vt:lpwstr>
  </property>
  <property fmtid="{D5CDD505-2E9C-101B-9397-08002B2CF9AE}" pid="147" name="x1ye=80">
    <vt:lpwstr>i3VVoB4DgsoAZN+UoEBrPABEfZZLWTbMyPtcO7puHfjM64ETZJbuuYZopmNQaL7f04xx7dqYHxZu8TBrdDUVjhzU3+Ixpr5RTNVT+ua5zy8f9ujQXehi1+dSJtFSvouMG2EGWwtRsrpUYOrWYBEVfXmVCeXFXW/IN341V42LwPiDQSSY0A9SsDTH653vnIkETNo2iT52dES6OFi/qupUEg2CehZK8USeBeILhFbin+SvirRIEfbtPQq41pr0DwK</vt:lpwstr>
  </property>
  <property fmtid="{D5CDD505-2E9C-101B-9397-08002B2CF9AE}" pid="148" name="x1ye=81">
    <vt:lpwstr>GxYNB+dCGZ/xzJENIGV7y1HTZnaUChWFIh8PPYMVQ9ax3859uLU0y/faUCv+QQ4yF37TG+dNMcPn98M1vM5ZvgOVyxmHZJ+ChFbZDvHgs8UHMwtyE6hqPtC9SdVhhsVPI3dJ9KvFumE0CHInuiwmH1brUkvzEzMxdoA6PGpFqrf88760stQdt5Vfks7B+pNLxbe/s04IBvx5PeDBcAriEhClemjLQfsI2a3oPLUzXuADTNiFQNkZhN0jgIG7nJP</vt:lpwstr>
  </property>
  <property fmtid="{D5CDD505-2E9C-101B-9397-08002B2CF9AE}" pid="149" name="x1ye=82">
    <vt:lpwstr>Oj5s4krmca/T+qw6p9KABBSQ2AlsYFwjqJPp4glTe7I1ozYguIK9jA/UuP030Wwx2806Nelyy5ks8b0GPuoKgLS0EvqbDLAZzkpj42hE8juUqButlg/rO2E+5xTgSc2mTwBZl5NhuEbGs5H6xa9ZmJw/Q+UMZWiCwXjEjAfFEG65RT2KJKb1ivv+zHeeA3KacBKu1LC9bqzn82gcBnGKL4OacNJKzYcCohmGY36JUOpLdzSLPxUHXTLx2BT2GYt</vt:lpwstr>
  </property>
  <property fmtid="{D5CDD505-2E9C-101B-9397-08002B2CF9AE}" pid="150" name="x1ye=83">
    <vt:lpwstr>9Uuu4nln+QeHvIbtd4EIrM8GiVHliewny8o1NkwuEA+UgUlePRnTDQVcTkzXkntg/uAkB3PhnHXmWLMjwNgIyZhS/HFtAFfPm9w/spV0wTVLUo5MeRZlPKcsHzNa48Y02m9Z7flbB5A/Bs5nrlr2vmOu3AeRuDgzxRwRcqv/Zqr3pflq/UjEvdrWESS8+8LQOfmvWJugzEOz12ffdr+1hwL5ff6YYXPN07NyFJLTRmthEXl7Xa8+FmaMcRqTHmt</vt:lpwstr>
  </property>
  <property fmtid="{D5CDD505-2E9C-101B-9397-08002B2CF9AE}" pid="151" name="x1ye=84">
    <vt:lpwstr>qV8qn9ek595eXX+Bxjs1R9RXoXWP6nsUqp3WlLHXkT7xkddoBMTWU87081r5D1pcbH8zQUd6r8wOSgwa8Q+TtVU1LfL3XjC8A4tE9Q+rfKW5LH0otUX22Xyo5GdARwZ7yoHC0Ad0YV2r2QbTXGZmgkziS9I4+EUg5ZSHioYMondRkFFptwlpQ75DjryMpToXnopmgOloEmwdPIyQgrHjKcixn93UFZWe+fJrEgeYGRgrqXcRKGbyRZhA2eQAAyh</vt:lpwstr>
  </property>
  <property fmtid="{D5CDD505-2E9C-101B-9397-08002B2CF9AE}" pid="152" name="x1ye=85">
    <vt:lpwstr>vWuGXYaXi6AYgW7RcGmQUC1NnRoXGXvMxrvlhDK8XtEcoQgyYfhhC5cECaHNcGD+55rfFdtjSfPKFOeHoL+6snRZLpwkSVpV1NP3m6Jo4nyKOtaqVrlc+ggu1heEarXg1ZUYwC/suBdo/Q5nPFWkqFhrDT5d45eUOz7IvEd9gsXlbjrE97iODVIxaEaDB+uptr/3iupH1Og21jItzM6ULNPuOosAWZtuVj6cCTiLywnSp7emxIQ4gukr8xmezel</vt:lpwstr>
  </property>
  <property fmtid="{D5CDD505-2E9C-101B-9397-08002B2CF9AE}" pid="153" name="x1ye=86">
    <vt:lpwstr>3KI4Q/54PpxOS3zD42LH2VhGN1LZTfgj8Qk08mR7MAdEemmMtYhSL6R3UN3gR3Smnqem4j6xOBflbigCSrZslt0QzPeUvf44JWdCmFTd4D5RbQMrl9rTAx8rFbGyQ3rt6s6C5Ao/zjymjSeDn7hGONlV7s1jJTK9kVrJx4QXPlRK7AYuuVkPNvH2EnLbJ1M/FmgLvQ8z8fmZPHnj6cx/WXAXismLhsYNIXff7BIupWuiYTd64QetrHkhmdkx6T+</vt:lpwstr>
  </property>
  <property fmtid="{D5CDD505-2E9C-101B-9397-08002B2CF9AE}" pid="154" name="x1ye=87">
    <vt:lpwstr>HEcidaGqs7k7Ale+arSmkUYHG/AxvdcHDy4iDLa1jyvXkwYwgaHS6L2zDkjIFRR+AOVKRbyOp+4kUNP+WZ6jYA91pX104v18h9U2T8pfEyii2k/V9EG24lsMlHfa3a9+Cj+SzkUKN0ptcdUXltPpBPVMtWLLPLdycLm+RgUe0wZUPs5/7NJUumYvf/Vp5H/6vvAdYuW+HE5m773QR2wt6of0XHruhMUxkGq7vS1PLMJOVuqx479IBXMv/r1XS53</vt:lpwstr>
  </property>
  <property fmtid="{D5CDD505-2E9C-101B-9397-08002B2CF9AE}" pid="155" name="x1ye=88">
    <vt:lpwstr>cYZGbH8ge/Np+Gt/CWjGoOaTvwgcaieuku3brB/20mnejRzTwSDSZgmIjjeWpJtYV8xEN4nEvgmBqpTPp3QEW2cytNIwW5BleT8BXXAjHBgKGUjajP8uRI0EQ1slP0eF2LAZTi6HonPNlPlS1fDhk82Z9CFxSZ5jErYAvSC2Exf2Se2+Ovsqj7b5lbMrSz+Fw9K+ToyoOEqrI+XF8bsTV8WKjfdNmtQRT9TUHKgweGltKfFAVwgrEr94wZ3ThCu</vt:lpwstr>
  </property>
  <property fmtid="{D5CDD505-2E9C-101B-9397-08002B2CF9AE}" pid="156" name="x1ye=89">
    <vt:lpwstr>hPcESu4Wmz9HCWNLKYMBZm/6i8ELFEKAWth6YdepNKmwTXlZg3HzvtW1L5/fBSKsBX9GTyHjlMpchB5VsWLQTMu20TT2WG2e7fuyA3OhR+Ae5QfIR/9ina3TZcXIEEAn6+pkmSUXTFba2SqnQqrrMZplEoSVZMXIQjnzLK92diNjkAeJfa+diO/ZR1KiBozTMN8+FdLG+gKlJTOVFVo7l4uLmxfoiTsCgtiUrmTUHJbLtB/71OVTbM4oYQdilEw</vt:lpwstr>
  </property>
  <property fmtid="{D5CDD505-2E9C-101B-9397-08002B2CF9AE}" pid="157" name="x1ye=9">
    <vt:lpwstr>6VoBBS2971ZUaYs/+HLjSuaebtuQnc0UqGFyaQf0v4bj3hbYpe8oZ4+qgr8rfulpoKL4Juy5vzA/9T9UNrKPYZVA9DkyF3ANL9VTGGlvHzingK0aKH2ahq/FQJIRE5En4lglJSqJfITF7zyPFMijkCnhZDWidj1G1f9H0A8JTLLDwtFXs1GTgIdaQv2WZhIPbfkuaS8BeiZi/UbSFIpm6llTp0oSvv9guLU3+EGinDJ/QwOsgBpMZpWBZlJuqNP</vt:lpwstr>
  </property>
  <property fmtid="{D5CDD505-2E9C-101B-9397-08002B2CF9AE}" pid="158" name="x1ye=90">
    <vt:lpwstr>DoCKzxvlW2U9J8PAiqlj/jKMsif6B9tcEtGWrx3PCaPw0etg4YY+HUaYHcCAndk9FNYcGvMfN9J9+MNZYOvLZgVW/Eb8eOrKDYcw1/ArwjNYcS8i8yvoX5jam+mQUlX9h9vB9jQxQ4p02ZEvlIdVsPW4pjwXs3xPpx98Vq8mfKcTiPNy/5o8qXL4xO+C87bY3LFVE4rO5GkSXVFZyrd+nvgui0DjVHBMVSnLhg7Tgk5gy49rLqOlMf/T1lIDOhX</vt:lpwstr>
  </property>
  <property fmtid="{D5CDD505-2E9C-101B-9397-08002B2CF9AE}" pid="159" name="x1ye=91">
    <vt:lpwstr>Fwvwd50SGN9qGMGYgBdr4hGUzxJcWtiqQRSn6iJqJbc2EVPb0Y1wxNanYFoberhH83ZJSD+shXN11/PGidpIODGPeLW0aGVYldvttiDZ2BPaCKzSH4aTbgNoYCmfWjyzwPfYqsVasyN0/dxfUyMxC4Qv8wUTPvAArYQgN51rGGZ4qk8/RHP7jBLSFz2qWpoc1J8W19ryEcZO5OXBCmDMwL2wE+BpagE5nVaLoWsRr9vlRwDCs7hp/4AreABHtfn</vt:lpwstr>
  </property>
  <property fmtid="{D5CDD505-2E9C-101B-9397-08002B2CF9AE}" pid="160" name="x1ye=92">
    <vt:lpwstr>ehY0Icr1Ce6gfcSwhsstgICWKxjqg9TAmw01sbWsXWcu6Jy8I8swmKwMc//jZFUpXfcjxuP47qLd0/KZtxwOJ1OVtR1vhXjo1gouBlMitbguLFhghmz2LC8o0up5/sxvji5q++iu3r3hCmF8X9xe2q28P5nSu6U0zRsFQD09u4XAt2QHOAbsz5tRn8eM0MyfSlfBaGTj8CDAnfWUag3gUtKvBLZt83aKi4S5NmT+lcyi7BDIPx6PDmloXW9zZAj</vt:lpwstr>
  </property>
  <property fmtid="{D5CDD505-2E9C-101B-9397-08002B2CF9AE}" pid="161" name="x1ye=93">
    <vt:lpwstr>xi5pBdcLp5kPT+C1y+kleskQY5un0KeAnpxAQQb93hW9IsrBElxx5JNfxT/PoYEp/DfkAlmHrnPAS3UVUYF5JJhbRf/YT2o+SGRNMwo2YdXzUa9b3GgX/6xM/ZFhLTjJgBuZ+n5ffUSpg+keWzrEWKHbigASFvEmIAKfUjh819r0hsJKt6oITdgCjJLoTXJ8jQ53RrV5OIz8lpIhhuAGDXYdOfH1xsjdsPT2cyViK2kQtH+cBCOpvZ0S6FEKyz9</vt:lpwstr>
  </property>
  <property fmtid="{D5CDD505-2E9C-101B-9397-08002B2CF9AE}" pid="162" name="x1ye=94">
    <vt:lpwstr>dL4J9vNKz5CPU2d0Rd0ciCEuRNnU0VUyOxDj9nkJPfcJmODkj8ll7PZT9dtos94W/arZybNCp5W0kEby6wZ3uqws5FW5gCQTO+gVT5id1bEEO9+v3JXXTyx7wAVAphGtIsTTQBNjZ+9d9+m0phdBeJi9ErQAAXFeaaT+6uuQJ3AQ6sRoBLJokpP4ij3ZbO2/rHEK352x51auNoOEsKWQKFzWQpUXH7dQvQUlpUDzfwFaAZSHCCAvpDcCWCcQi8d</vt:lpwstr>
  </property>
  <property fmtid="{D5CDD505-2E9C-101B-9397-08002B2CF9AE}" pid="163" name="x1ye=95">
    <vt:lpwstr>CLp8Augz68vngPfvDghBcaufNA3H68SjL4pZWvLxGZjM+DLa0nfjiRpWGF+hUaW5xvXHk9D2fJmMhxfu9KPcVy/lEHcQ1TaqcSK1w+NYOgsd6awM34A+9gGpy5hWZCNGmw4QZyz0jZvdXWj4lFpRlPv5kDv7xDBOB+Dm46e+sDc36dEEraBe4jtBCQRLEIup9/nxPNeTBnPpiMkE9zmO06lopGAsoSbGfCDy2qljv12Beke2Uc2SBJicXlaWvTE</vt:lpwstr>
  </property>
  <property fmtid="{D5CDD505-2E9C-101B-9397-08002B2CF9AE}" pid="164" name="x1ye=96">
    <vt:lpwstr>wzoTOgG/zh4l6rAVDG0FlTXs1azgLtexrfzNIWniLQ0699RfqlevgqyjBT/8vk5ZrOUWI0v4GzSYhxF0F/EcIyd6zi64c3m82CVnbs1QIL5B7UT4DUw+nOunSoiOe1qGDHnCdJZQCwbrl9pQu32s2TeyOTblavcvEuW5QYIxNwmNeIgbtel+QwzwdjFroCPlkGVNzEO2DCnKLcRQczAGhLP9ViP9nu8/8AM0DdVQvvVmwWavCZa6nJGD9jgoSKT</vt:lpwstr>
  </property>
  <property fmtid="{D5CDD505-2E9C-101B-9397-08002B2CF9AE}" pid="165" name="x1ye=97">
    <vt:lpwstr>OEHL6vj3WSN/HFgFWUbHJlz/DGIAQU2GQLEYgAvtDk88fWGOTbDDMAdSLUv2AbCn77IqLuLnFofEZM8fstXqdfsXprt0nC6hzsLl+HjJF9UtYqcaE45+0QjBkPC5i4fqupB50EOVVwh12OcFv1I36z7mdXdnJa6iKbBSQ17vYwjfOHpycz88eGnxrx3s9XYuAETMEEXK65tR6yeaQZSPKJkp7HUbL8rV8m+1XmL5KK1z+K6/WE3asWOLbWuvymG</vt:lpwstr>
  </property>
  <property fmtid="{D5CDD505-2E9C-101B-9397-08002B2CF9AE}" pid="166" name="x1ye=98">
    <vt:lpwstr>7rCTedH6fZegtJpOu2KWjVWTHsgZV9RBFkLV2ac9T2DiRg2Hsh5ZDpaKQ3+QnJ0jihQ1qYqL4uMB9GSMoP2hOHzfOGIArtXpz19WG/Ws/e1V7DXBcnL8bCnnQj70PZ9iz7jPBwcYfhQV4gn4k4njlUv5+nUhUxi9HNK7n2kRqemOe5VtNRVHawS57smr8DZi9aZMbf5ssBypikZRsavj6xAmjIhj+iH4OzmKhHPK8QITxiS6luf2EQG9O3NU6tm</vt:lpwstr>
  </property>
  <property fmtid="{D5CDD505-2E9C-101B-9397-08002B2CF9AE}" pid="167" name="x1ye=99">
    <vt:lpwstr>/ipf2bfUvoJQ5wwpZZSWBfNFouZKMeOO7dFwp9vu7Wfg5FLgtufDKxt3ZsJyy26FvpClv7BmvYubZRsO3zoUMJIRzjpZoQCnV76QMaDGQztohyhbi1F6J/q/D9u/v+47cUTuTZC6Vt5AHtF8l8UyT8E5YOUKAFLaH61Mv+s4aqqGT6zHdAaKhrIlLmB8jBZD44z6M0AAH7T6zhmo1bweyy4DMt6VKhXbPqSGM5hzzlj2n6De94M2dNO3c39ZkBW</vt:lpwstr>
  </property>
</Properties>
</file>